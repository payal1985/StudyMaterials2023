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:rsidR="00EA6903" w:rsidRDefault="006A3395" w14:paraId="0C26D139" w14:textId="77777777">
      <w:pPr>
        <w:pStyle w:val="divonlyName"/>
        <w:pBdr>
          <w:top w:val="single" w:color="000000" w:sz="8" w:space="0"/>
          <w:bottom w:val="none" w:color="auto" w:sz="0" w:space="1"/>
        </w:pBdr>
        <w:spacing w:after="240" w:line="720" w:lineRule="atLeast"/>
        <w:jc w:val="center"/>
        <w:rPr>
          <w:b/>
          <w:bCs/>
          <w:smallCaps/>
          <w:color w:val="000000"/>
          <w:sz w:val="48"/>
          <w:szCs w:val="48"/>
        </w:rPr>
      </w:pPr>
      <w:r>
        <w:rPr>
          <w:rStyle w:val="span"/>
          <w:b/>
          <w:bCs/>
          <w:smallCaps/>
          <w:color w:val="000000"/>
          <w:sz w:val="48"/>
          <w:szCs w:val="48"/>
        </w:rPr>
        <w:t>Payal</w:t>
      </w:r>
      <w:r>
        <w:rPr>
          <w:b/>
          <w:bCs/>
          <w:smallCaps/>
          <w:color w:val="000000"/>
          <w:sz w:val="48"/>
          <w:szCs w:val="48"/>
        </w:rPr>
        <w:t xml:space="preserve"> </w:t>
      </w:r>
      <w:r>
        <w:rPr>
          <w:rStyle w:val="span"/>
          <w:b/>
          <w:bCs/>
          <w:smallCaps/>
          <w:color w:val="000000"/>
          <w:sz w:val="48"/>
          <w:szCs w:val="48"/>
        </w:rPr>
        <w:t>Patel</w:t>
      </w:r>
    </w:p>
    <w:p w:rsidR="00EA6903" w:rsidRDefault="006A3395" w14:paraId="48352FAE" w14:textId="77777777">
      <w:pPr>
        <w:pStyle w:val="divdocumentdivlowerborderupper"/>
        <w:spacing w:after="10"/>
      </w:pPr>
      <w:r>
        <w:t> </w:t>
      </w:r>
    </w:p>
    <w:p w:rsidR="00EA6903" w:rsidRDefault="006A3395" w14:paraId="3B72F3FD" w14:textId="77777777">
      <w:pPr>
        <w:pStyle w:val="divdocumentdivlowerborder"/>
      </w:pPr>
      <w:r>
        <w:t> </w:t>
      </w:r>
    </w:p>
    <w:p w:rsidR="00EA6903" w:rsidRDefault="006A3395" w14:paraId="4406F937" w14:textId="77777777">
      <w:pPr>
        <w:pStyle w:val="div"/>
        <w:spacing w:line="0" w:lineRule="atLeast"/>
        <w:rPr>
          <w:sz w:val="0"/>
          <w:szCs w:val="0"/>
        </w:rPr>
      </w:pPr>
      <w:r>
        <w:rPr>
          <w:sz w:val="0"/>
          <w:szCs w:val="0"/>
        </w:rPr>
        <w:t> </w:t>
      </w:r>
    </w:p>
    <w:p w:rsidR="00EA6903" w:rsidRDefault="006A3395" w14:paraId="5A9397AF" w14:textId="4515143D">
      <w:pPr>
        <w:pStyle w:val="divaddress"/>
        <w:spacing w:before="160"/>
      </w:pPr>
      <w:r>
        <w:rPr>
          <w:rStyle w:val="span"/>
          <w:sz w:val="22"/>
          <w:szCs w:val="22"/>
        </w:rPr>
        <w:t>Anaheim, CA</w:t>
      </w:r>
      <w:r>
        <w:rPr>
          <w:rStyle w:val="documentzipsuffix"/>
        </w:rPr>
        <w:t xml:space="preserve"> </w:t>
      </w:r>
      <w:r>
        <w:rPr>
          <w:rStyle w:val="span"/>
          <w:sz w:val="22"/>
          <w:szCs w:val="22"/>
        </w:rPr>
        <w:t>92804,</w:t>
      </w:r>
      <w:r>
        <w:rPr>
          <w:rStyle w:val="span"/>
          <w:vanish/>
          <w:sz w:val="22"/>
          <w:szCs w:val="22"/>
        </w:rPr>
        <w:t xml:space="preserve"> Anaheim, CA ♦</w:t>
      </w:r>
      <w:r>
        <w:t xml:space="preserve"> </w:t>
      </w:r>
      <w:r>
        <w:rPr>
          <w:rStyle w:val="documentbullet"/>
          <w:sz w:val="22"/>
          <w:szCs w:val="22"/>
        </w:rPr>
        <w:t>♦</w:t>
      </w:r>
      <w:r>
        <w:rPr>
          <w:rStyle w:val="divdocumentdivaddressli"/>
        </w:rPr>
        <w:t xml:space="preserve"> </w:t>
      </w:r>
      <w:r>
        <w:rPr>
          <w:rStyle w:val="span"/>
          <w:sz w:val="22"/>
          <w:szCs w:val="22"/>
        </w:rPr>
        <w:t>payal.net1985@gmail.com</w:t>
      </w:r>
      <w:r>
        <w:t xml:space="preserve"> </w:t>
      </w:r>
    </w:p>
    <w:p w:rsidR="00EA6903" w:rsidRDefault="006A3395" w14:paraId="6B2EF335" w14:textId="77777777">
      <w:pPr>
        <w:pStyle w:val="divdocumentdivheading"/>
        <w:tabs>
          <w:tab w:val="left" w:pos="3506"/>
          <w:tab w:val="left" w:pos="10560"/>
        </w:tabs>
        <w:spacing w:before="240" w:line="360" w:lineRule="atLeast"/>
        <w:jc w:val="center"/>
        <w:rPr>
          <w:smallCaps/>
        </w:rPr>
      </w:pPr>
      <w:r>
        <w:rPr>
          <w:smallCaps/>
        </w:rPr>
        <w:t xml:space="preserve"> </w:t>
      </w:r>
      <w:r>
        <w:rPr>
          <w:strike/>
          <w:color w:val="000000"/>
          <w:sz w:val="32"/>
        </w:rPr>
        <w:tab/>
      </w:r>
      <w:r>
        <w:rPr>
          <w:rStyle w:val="divdocumentdivsectiontitle"/>
          <w:smallCaps/>
          <w:shd w:val="clear" w:color="auto" w:fill="FFFFFF"/>
        </w:rPr>
        <w:t xml:space="preserve">  Professional Summary   </w:t>
      </w:r>
      <w:r>
        <w:rPr>
          <w:strike/>
          <w:color w:val="000000"/>
          <w:sz w:val="32"/>
        </w:rPr>
        <w:tab/>
      </w:r>
    </w:p>
    <w:p w:rsidR="00EA6903" w:rsidRDefault="006A3395" w14:paraId="033521E8" w14:textId="60364A09">
      <w:pPr>
        <w:pStyle w:val="divdocumentulli"/>
        <w:numPr>
          <w:ilvl w:val="0"/>
          <w:numId w:val="1"/>
        </w:numPr>
        <w:spacing w:line="360" w:lineRule="atLeast"/>
        <w:ind w:left="460" w:hanging="210"/>
      </w:pPr>
      <w:r>
        <w:t xml:space="preserve">.NET Full stack developer with over </w:t>
      </w:r>
      <w:r w:rsidR="0066347D">
        <w:t>1</w:t>
      </w:r>
      <w:r w:rsidR="006F1199">
        <w:t>2</w:t>
      </w:r>
      <w:r>
        <w:t xml:space="preserve"> years of industry experience in application design, development, and maintenance using Microsoft .NET technologies.</w:t>
      </w:r>
    </w:p>
    <w:p w:rsidR="00EA6903" w:rsidRDefault="006A3395" w14:paraId="28627941" w14:textId="25380621">
      <w:pPr>
        <w:pStyle w:val="divdocumentulli"/>
        <w:numPr>
          <w:ilvl w:val="0"/>
          <w:numId w:val="1"/>
        </w:numPr>
        <w:spacing w:line="360" w:lineRule="atLeast"/>
        <w:ind w:left="460" w:hanging="210"/>
      </w:pPr>
      <w:r>
        <w:t xml:space="preserve">Proficient in building Web Application using c#, ASP.NET Web Forms, ASP.NET MVC 5.0/4.0, HTML, XML, JSON, AJAX, jQuery, JavaScript, Bootstrap and CSS Strong working knowledge in N-Tier architecture application and </w:t>
      </w:r>
      <w:r w:rsidR="00B33008">
        <w:t>SOA (</w:t>
      </w:r>
      <w:r>
        <w:t>Service Oriented Architecture) based services.</w:t>
      </w:r>
    </w:p>
    <w:p w:rsidR="00EA6903" w:rsidRDefault="006A3395" w14:paraId="64D28064" w14:textId="77777777">
      <w:pPr>
        <w:pStyle w:val="divdocumentulli"/>
        <w:numPr>
          <w:ilvl w:val="0"/>
          <w:numId w:val="1"/>
        </w:numPr>
        <w:spacing w:line="360" w:lineRule="atLeast"/>
        <w:ind w:left="460" w:hanging="210"/>
      </w:pPr>
      <w:r>
        <w:t>Strong Experience in developing and consuming web services using ASP.NET Web API2, WCF (Window Communication Foundation) including working in public/private API's.</w:t>
      </w:r>
    </w:p>
    <w:p w:rsidR="00EA6903" w:rsidRDefault="006A3395" w14:paraId="7A945BA2" w14:textId="07747DC9">
      <w:pPr>
        <w:pStyle w:val="divdocumentulli"/>
        <w:numPr>
          <w:ilvl w:val="0"/>
          <w:numId w:val="1"/>
        </w:numPr>
        <w:spacing w:line="360" w:lineRule="atLeast"/>
        <w:ind w:left="460" w:hanging="210"/>
      </w:pPr>
      <w:r>
        <w:t xml:space="preserve">Solid understanding of OOPs concepts, Dependency </w:t>
      </w:r>
      <w:r w:rsidR="0014040D">
        <w:t>injection (</w:t>
      </w:r>
      <w:r>
        <w:t xml:space="preserve">DI) and SOLID principles </w:t>
      </w:r>
      <w:r w:rsidR="0014040D">
        <w:t>concepts,</w:t>
      </w:r>
      <w:r>
        <w:t xml:space="preserve"> and used the above concepts for writing testable and maintainable code.</w:t>
      </w:r>
    </w:p>
    <w:p w:rsidR="00EA6903" w:rsidRDefault="006A3395" w14:paraId="288C57DB" w14:textId="77777777">
      <w:pPr>
        <w:pStyle w:val="divdocumentulli"/>
        <w:numPr>
          <w:ilvl w:val="0"/>
          <w:numId w:val="1"/>
        </w:numPr>
        <w:spacing w:line="360" w:lineRule="atLeast"/>
        <w:ind w:left="460" w:hanging="210"/>
      </w:pPr>
      <w:r>
        <w:t>Strong experience in working with front end technologies that include HTML5, CSS3, JavaScript, jQuery, and Bootstrap for responsive design. Strong experience in using Entity Framework 5 and ADO.NET for implementing Data Access code for various databases.</w:t>
      </w:r>
    </w:p>
    <w:p w:rsidR="0066347D" w:rsidRDefault="006A3395" w14:paraId="48620730" w14:textId="77777777">
      <w:pPr>
        <w:pStyle w:val="divdocumentulli"/>
        <w:numPr>
          <w:ilvl w:val="0"/>
          <w:numId w:val="1"/>
        </w:numPr>
        <w:spacing w:line="360" w:lineRule="atLeast"/>
        <w:ind w:left="460" w:hanging="210"/>
      </w:pPr>
      <w:r>
        <w:t>Worked on Security features such as Authentication (form-based for web applications and token-based for Web API) and role-based Authentication.</w:t>
      </w:r>
    </w:p>
    <w:p w:rsidR="00EA6903" w:rsidRDefault="66056146" w14:paraId="2B1325BB" w14:textId="4C3147DE">
      <w:pPr>
        <w:pStyle w:val="divdocumentulli"/>
        <w:numPr>
          <w:ilvl w:val="0"/>
          <w:numId w:val="1"/>
        </w:numPr>
        <w:spacing w:line="360" w:lineRule="atLeast"/>
        <w:ind w:left="460" w:hanging="210"/>
        <w:rPr/>
      </w:pPr>
      <w:r w:rsidR="3FE7EBE1">
        <w:rPr/>
        <w:t xml:space="preserve">Worked on Ajax using jQuery, JSON data, and REST APIs in various web </w:t>
      </w:r>
      <w:r w:rsidR="3FE7EBE1">
        <w:rPr/>
        <w:t>applications</w:t>
      </w:r>
      <w:r w:rsidR="3FE7EBE1">
        <w:rPr/>
        <w:t>.</w:t>
      </w:r>
    </w:p>
    <w:p w:rsidR="00EA6903" w:rsidRDefault="194B5CC5" w14:paraId="189B411E" w14:textId="77777777">
      <w:pPr>
        <w:pStyle w:val="divdocumentulli"/>
        <w:numPr>
          <w:ilvl w:val="0"/>
          <w:numId w:val="1"/>
        </w:numPr>
        <w:spacing w:line="360" w:lineRule="atLeast"/>
        <w:ind w:left="460" w:hanging="210"/>
      </w:pPr>
      <w:r>
        <w:t>Worked extensively on SQL Server 2019/2017/2014/2012/2008/2005/2000 including Database design, writing complex queries, Stored Procedures, Triggers, and Views along with performance tuning, created SSIS jobs.</w:t>
      </w:r>
    </w:p>
    <w:p w:rsidR="194B5CC5" w:rsidP="222770EE" w:rsidRDefault="222770EE" w14:paraId="45DA8496" w14:textId="51732134">
      <w:pPr>
        <w:pStyle w:val="divdocumentulli"/>
        <w:numPr>
          <w:ilvl w:val="0"/>
          <w:numId w:val="1"/>
        </w:numPr>
        <w:spacing w:line="360" w:lineRule="atLeast"/>
        <w:ind w:left="460" w:hanging="210"/>
      </w:pPr>
      <w:r>
        <w:t xml:space="preserve">Good knowledge </w:t>
      </w:r>
      <w:proofErr w:type="gramStart"/>
      <w:r>
        <w:t>on</w:t>
      </w:r>
      <w:proofErr w:type="gramEnd"/>
      <w:r>
        <w:t xml:space="preserve"> Azure web apps, APIM, Azure functions, </w:t>
      </w:r>
      <w:r w:rsidRPr="222770EE">
        <w:rPr>
          <w:color w:val="000000" w:themeColor="text1"/>
          <w:sz w:val="22"/>
          <w:szCs w:val="22"/>
        </w:rPr>
        <w:t>Microsoft Azure Cloud based technology (IAAS, PAAS and SAAS) etc</w:t>
      </w:r>
      <w:r>
        <w:t>...</w:t>
      </w:r>
    </w:p>
    <w:p w:rsidR="222770EE" w:rsidP="222770EE" w:rsidRDefault="222770EE" w14:paraId="7A9FFE93" w14:textId="45A3B96C">
      <w:pPr>
        <w:pStyle w:val="divdocumentulli"/>
        <w:numPr>
          <w:ilvl w:val="0"/>
          <w:numId w:val="1"/>
        </w:numPr>
        <w:spacing w:line="360" w:lineRule="atLeast"/>
        <w:ind w:left="460" w:hanging="210"/>
      </w:pPr>
      <w:r w:rsidRPr="222770EE">
        <w:t>Good Understanding of CI/CD Pipeline.</w:t>
      </w:r>
    </w:p>
    <w:p w:rsidR="00EA6903" w:rsidRDefault="006A3395" w14:paraId="171DC8A2" w14:textId="77777777">
      <w:pPr>
        <w:pStyle w:val="divdocumentulli"/>
        <w:numPr>
          <w:ilvl w:val="0"/>
          <w:numId w:val="1"/>
        </w:numPr>
        <w:spacing w:line="360" w:lineRule="atLeast"/>
        <w:ind w:left="460" w:hanging="210"/>
      </w:pPr>
      <w:r>
        <w:t>An individual who is highly motivated &amp; quick learner with Excellent communication and interpersonal skills.</w:t>
      </w:r>
    </w:p>
    <w:p w:rsidR="00EA6903" w:rsidRDefault="006A3395" w14:paraId="6CA6B32F" w14:textId="77777777">
      <w:pPr>
        <w:pStyle w:val="divdocumentdivheading"/>
        <w:tabs>
          <w:tab w:val="left" w:pos="4718"/>
          <w:tab w:val="left" w:pos="10560"/>
        </w:tabs>
        <w:spacing w:before="240" w:line="360" w:lineRule="atLeast"/>
        <w:jc w:val="center"/>
        <w:rPr>
          <w:smallCaps/>
        </w:rPr>
      </w:pPr>
      <w:r>
        <w:rPr>
          <w:smallCaps/>
        </w:rPr>
        <w:t xml:space="preserve"> </w:t>
      </w:r>
      <w:r>
        <w:rPr>
          <w:strike/>
          <w:color w:val="000000"/>
          <w:sz w:val="32"/>
        </w:rPr>
        <w:tab/>
      </w:r>
      <w:r>
        <w:rPr>
          <w:rStyle w:val="divdocumentdivsectiontitle"/>
          <w:smallCaps/>
          <w:shd w:val="clear" w:color="auto" w:fill="FFFFFF"/>
        </w:rPr>
        <w:t xml:space="preserve">   Skills   </w:t>
      </w:r>
      <w:r>
        <w:rPr>
          <w:strike/>
          <w:color w:val="000000"/>
          <w:sz w:val="32"/>
        </w:rPr>
        <w:tab/>
      </w:r>
    </w:p>
    <w:tbl>
      <w:tblPr>
        <w:tblStyle w:val="divdocumenttable"/>
        <w:tblW w:w="0" w:type="auto"/>
        <w:tblInd w:w="5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278"/>
        <w:gridCol w:w="5278"/>
      </w:tblGrid>
      <w:tr w:rsidR="00EA6903" w14:paraId="67B7DB94" w14:textId="77777777">
        <w:tc>
          <w:tcPr>
            <w:tcW w:w="5278" w:type="dxa"/>
            <w:tcMar>
              <w:top w:w="5" w:type="dxa"/>
              <w:left w:w="5" w:type="dxa"/>
              <w:bottom w:w="5" w:type="dxa"/>
              <w:right w:w="5" w:type="dxa"/>
            </w:tcMar>
            <w:hideMark/>
          </w:tcPr>
          <w:p w:rsidR="00EA6903" w:rsidRDefault="006A3395" w14:paraId="52350517" w14:textId="77777777">
            <w:pPr>
              <w:pStyle w:val="divdocumentulli"/>
              <w:numPr>
                <w:ilvl w:val="0"/>
                <w:numId w:val="2"/>
              </w:numPr>
              <w:spacing w:line="360" w:lineRule="atLeast"/>
              <w:ind w:left="460" w:hanging="210"/>
            </w:pPr>
            <w:r>
              <w:t>C#</w:t>
            </w:r>
          </w:p>
          <w:p w:rsidR="00EA6903" w:rsidRDefault="006A3395" w14:paraId="5711164D" w14:textId="77777777">
            <w:pPr>
              <w:pStyle w:val="divdocumentulli"/>
              <w:numPr>
                <w:ilvl w:val="0"/>
                <w:numId w:val="2"/>
              </w:numPr>
              <w:spacing w:line="360" w:lineRule="atLeast"/>
              <w:ind w:left="460" w:hanging="210"/>
            </w:pPr>
            <w:r>
              <w:t>SQL Server 2000/2005/2008/2012/2014/2017, 2019</w:t>
            </w:r>
          </w:p>
          <w:p w:rsidR="00EA6903" w:rsidRDefault="006A3395" w14:paraId="459164BC" w14:textId="359B133C">
            <w:pPr>
              <w:pStyle w:val="divdocumentulli"/>
              <w:numPr>
                <w:ilvl w:val="0"/>
                <w:numId w:val="2"/>
              </w:numPr>
              <w:spacing w:line="360" w:lineRule="atLeast"/>
              <w:ind w:left="460" w:hanging="210"/>
            </w:pPr>
            <w:r>
              <w:t>HTML/5, AJAX, JavaScript, jQuery, Bootstrap, CSS, MVC3 / 4 / 5, Angular</w:t>
            </w:r>
            <w:r w:rsidR="004B66A0">
              <w:t xml:space="preserve"> 4/12</w:t>
            </w:r>
            <w:r w:rsidR="00193E98">
              <w:t>/14</w:t>
            </w:r>
          </w:p>
          <w:p w:rsidR="00EA6903" w:rsidRDefault="006A3395" w14:paraId="75D25530" w14:textId="7BCBB531">
            <w:pPr>
              <w:pStyle w:val="divdocumentulli"/>
              <w:numPr>
                <w:ilvl w:val="0"/>
                <w:numId w:val="2"/>
              </w:numPr>
              <w:spacing w:line="360" w:lineRule="atLeast"/>
              <w:ind w:left="460" w:hanging="210"/>
            </w:pPr>
            <w:r>
              <w:t>VSS, TFS, Git, Source Tree using Bit Bucket</w:t>
            </w:r>
          </w:p>
        </w:tc>
        <w:tc>
          <w:tcPr>
            <w:tcW w:w="5278" w:type="dxa"/>
            <w:tcBorders>
              <w:left w:val="single" w:color="FEFDFD" w:sz="8" w:space="0"/>
            </w:tcBorders>
            <w:tcMar>
              <w:top w:w="5" w:type="dxa"/>
              <w:left w:w="10" w:type="dxa"/>
              <w:bottom w:w="5" w:type="dxa"/>
              <w:right w:w="5" w:type="dxa"/>
            </w:tcMar>
            <w:hideMark/>
          </w:tcPr>
          <w:p w:rsidR="00EA6903" w:rsidRDefault="006A3395" w14:paraId="211B0AED" w14:textId="30479BD2">
            <w:pPr>
              <w:pStyle w:val="divdocumentulli"/>
              <w:numPr>
                <w:ilvl w:val="0"/>
                <w:numId w:val="3"/>
              </w:numPr>
              <w:spacing w:line="360" w:lineRule="atLeast"/>
              <w:ind w:left="460" w:hanging="210"/>
            </w:pPr>
            <w:r>
              <w:t>.NET Core, .NET Framework 4.6/4.5/4.0, MVC5/4, Entity Framework 5,</w:t>
            </w:r>
            <w:r w:rsidR="001D0304">
              <w:t xml:space="preserve"> </w:t>
            </w:r>
            <w:r w:rsidR="00F237AF">
              <w:t>EF Core 5</w:t>
            </w:r>
            <w:r w:rsidR="00A902F1">
              <w:t>, EF Core 6</w:t>
            </w:r>
          </w:p>
          <w:p w:rsidR="00EA6903" w:rsidRDefault="006A3395" w14:paraId="257EDC93" w14:textId="77777777">
            <w:pPr>
              <w:pStyle w:val="divdocumentulli"/>
              <w:numPr>
                <w:ilvl w:val="0"/>
                <w:numId w:val="3"/>
              </w:numPr>
              <w:spacing w:line="360" w:lineRule="atLeast"/>
              <w:ind w:left="460" w:hanging="210"/>
            </w:pPr>
            <w:r>
              <w:t>ADO.NET, LINQ</w:t>
            </w:r>
          </w:p>
          <w:p w:rsidR="00EA6903" w:rsidRDefault="006A3395" w14:paraId="0EE0A8E8" w14:textId="6E23E9E9">
            <w:pPr>
              <w:pStyle w:val="divdocumentulli"/>
              <w:numPr>
                <w:ilvl w:val="0"/>
                <w:numId w:val="3"/>
              </w:numPr>
              <w:spacing w:line="360" w:lineRule="atLeast"/>
              <w:ind w:left="460" w:hanging="210"/>
            </w:pPr>
            <w:r>
              <w:t>Microsoft ASP.NET, WCF, Web API</w:t>
            </w:r>
            <w:r w:rsidR="009F5878">
              <w:t>, Core API</w:t>
            </w:r>
          </w:p>
          <w:p w:rsidR="00EA6903" w:rsidRDefault="006A3395" w14:paraId="5BBC73EB" w14:textId="77777777">
            <w:pPr>
              <w:pStyle w:val="divdocumentulli"/>
              <w:numPr>
                <w:ilvl w:val="0"/>
                <w:numId w:val="3"/>
              </w:numPr>
              <w:spacing w:line="360" w:lineRule="atLeast"/>
              <w:ind w:left="460" w:hanging="210"/>
            </w:pPr>
            <w:r>
              <w:t>Postman, fiddler &amp; JIRA</w:t>
            </w:r>
          </w:p>
        </w:tc>
      </w:tr>
    </w:tbl>
    <w:p w:rsidR="00EA6903" w:rsidP="641AD0AE" w:rsidRDefault="006A3395" w14:paraId="136FBB79" w14:textId="16FD2C8D">
      <w:pPr>
        <w:pStyle w:val="divdocumentdivheading"/>
        <w:tabs>
          <w:tab w:val="left" w:pos="4119"/>
          <w:tab w:val="left" w:pos="10560"/>
        </w:tabs>
        <w:spacing w:before="240" w:line="360" w:lineRule="atLeast"/>
        <w:jc w:val="center"/>
        <w:rPr>
          <w:rStyle w:val="divdocumentdivsectiontitle"/>
          <w:smallCaps/>
        </w:rPr>
      </w:pPr>
      <w:r>
        <w:rPr>
          <w:strike/>
          <w:color w:val="000000"/>
          <w:sz w:val="32"/>
        </w:rPr>
        <w:tab/>
      </w:r>
      <w:r>
        <w:rPr>
          <w:rStyle w:val="divdocumentdivsectiontitle"/>
          <w:smallCaps/>
          <w:shd w:val="clear" w:color="auto" w:fill="FFFFFF"/>
        </w:rPr>
        <w:t xml:space="preserve"> </w:t>
      </w:r>
      <w:r w:rsidR="00AC290C">
        <w:rPr>
          <w:rStyle w:val="divdocumentdivsectiontitle"/>
          <w:smallCaps/>
          <w:shd w:val="clear" w:color="auto" w:fill="FFFFFF"/>
        </w:rPr>
        <w:t>Professional experience</w:t>
      </w:r>
      <w:r>
        <w:rPr>
          <w:rStyle w:val="divdocumentdivsectiontitle"/>
          <w:smallCaps/>
          <w:shd w:val="clear" w:color="auto" w:fill="FFFFFF"/>
        </w:rPr>
        <w:t xml:space="preserve"> </w:t>
      </w:r>
      <w:r>
        <w:rPr>
          <w:strike/>
          <w:color w:val="000000"/>
          <w:sz w:val="32"/>
        </w:rPr>
        <w:tab/>
      </w:r>
    </w:p>
    <w:p w:rsidR="641AD0AE" w:rsidP="641AD0AE" w:rsidRDefault="641AD0AE" w14:paraId="085654F9" w14:textId="3AF10040">
      <w:pPr>
        <w:pStyle w:val="divdocumentsinglecolumn"/>
        <w:spacing w:line="360" w:lineRule="atLeast"/>
      </w:pPr>
      <w:r w:rsidRPr="3FE7EBE1" w:rsidR="3FE7EBE1">
        <w:rPr>
          <w:rStyle w:val="spanjobtitle"/>
        </w:rPr>
        <w:t>.NET Full Stack Developer</w:t>
      </w:r>
      <w:r w:rsidRPr="3FE7EBE1" w:rsidR="3FE7EBE1">
        <w:rPr>
          <w:rStyle w:val="span"/>
        </w:rPr>
        <w:t>, 04/2021 to 03/2023</w:t>
      </w:r>
    </w:p>
    <w:p w:rsidR="641AD0AE" w:rsidP="641AD0AE" w:rsidRDefault="412EE49A" w14:paraId="0D3BC9F3" w14:textId="078995E7">
      <w:pPr>
        <w:pStyle w:val="spanpaddedlineParagraph"/>
        <w:spacing w:line="360" w:lineRule="atLeast"/>
        <w:rPr>
          <w:rStyle w:val="span"/>
        </w:rPr>
      </w:pPr>
      <w:r w:rsidRPr="412EE49A">
        <w:rPr>
          <w:rStyle w:val="spancompanyname"/>
        </w:rPr>
        <w:t xml:space="preserve">System Source – </w:t>
      </w:r>
      <w:r w:rsidRPr="00767181">
        <w:rPr>
          <w:rStyle w:val="spancompanyname"/>
          <w:b w:val="0"/>
          <w:bCs w:val="0"/>
        </w:rPr>
        <w:t>Newport Beach, CA</w:t>
      </w:r>
    </w:p>
    <w:p w:rsidR="641AD0AE" w:rsidP="641AD0AE" w:rsidRDefault="412EE49A" w14:paraId="26EAF6E4" w14:textId="4B2371D0">
      <w:pPr>
        <w:pStyle w:val="p"/>
        <w:numPr>
          <w:ilvl w:val="0"/>
          <w:numId w:val="5"/>
        </w:numPr>
        <w:spacing w:line="360" w:lineRule="atLeast"/>
        <w:rPr>
          <w:rStyle w:val="span"/>
        </w:rPr>
      </w:pPr>
      <w:r w:rsidRPr="412EE49A">
        <w:rPr>
          <w:rStyle w:val="span"/>
        </w:rPr>
        <w:t xml:space="preserve">Migrating the Inventory System was built using cold fusion, </w:t>
      </w:r>
      <w:r w:rsidRPr="412EE49A" w:rsidR="00DC10FF">
        <w:rPr>
          <w:rStyle w:val="span"/>
        </w:rPr>
        <w:t>Perl,</w:t>
      </w:r>
      <w:r w:rsidRPr="412EE49A">
        <w:rPr>
          <w:rStyle w:val="span"/>
        </w:rPr>
        <w:t xml:space="preserve"> </w:t>
      </w:r>
      <w:r w:rsidR="00F237AF">
        <w:rPr>
          <w:rStyle w:val="span"/>
        </w:rPr>
        <w:t>and</w:t>
      </w:r>
      <w:r w:rsidRPr="412EE49A">
        <w:rPr>
          <w:rStyle w:val="span"/>
        </w:rPr>
        <w:t xml:space="preserve"> JavaScript to Angular.</w:t>
      </w:r>
    </w:p>
    <w:p w:rsidR="00F237AF" w:rsidP="641AD0AE" w:rsidRDefault="00F237AF" w14:paraId="4D894BAE" w14:textId="10DE66AD">
      <w:pPr>
        <w:pStyle w:val="p"/>
        <w:numPr>
          <w:ilvl w:val="0"/>
          <w:numId w:val="5"/>
        </w:numPr>
        <w:spacing w:line="360" w:lineRule="atLeast"/>
        <w:rPr>
          <w:rStyle w:val="span"/>
        </w:rPr>
      </w:pPr>
      <w:r>
        <w:rPr>
          <w:rStyle w:val="span"/>
        </w:rPr>
        <w:t>Creating Dashboard portal to shows Inventory using Angular.</w:t>
      </w:r>
    </w:p>
    <w:p w:rsidR="641AD0AE" w:rsidP="641AD0AE" w:rsidRDefault="412EE49A" w14:paraId="663C3A40" w14:textId="0A20345E">
      <w:pPr>
        <w:pStyle w:val="p"/>
        <w:numPr>
          <w:ilvl w:val="0"/>
          <w:numId w:val="5"/>
        </w:numPr>
        <w:spacing w:line="360" w:lineRule="atLeast"/>
        <w:rPr>
          <w:rStyle w:val="span"/>
        </w:rPr>
      </w:pPr>
      <w:r w:rsidRPr="3FE7EBE1" w:rsidR="3FE7EBE1">
        <w:rPr>
          <w:rStyle w:val="span"/>
        </w:rPr>
        <w:t xml:space="preserve">Creating Microservices using </w:t>
      </w:r>
      <w:r w:rsidRPr="3FE7EBE1" w:rsidR="3FE7EBE1">
        <w:rPr>
          <w:rStyle w:val="span"/>
        </w:rPr>
        <w:t>.NET</w:t>
      </w:r>
      <w:r w:rsidRPr="3FE7EBE1" w:rsidR="3FE7EBE1">
        <w:rPr>
          <w:rStyle w:val="span"/>
        </w:rPr>
        <w:t xml:space="preserve"> Core Web API to send, receive and update data as required call.</w:t>
      </w:r>
    </w:p>
    <w:p w:rsidRPr="00211B1B" w:rsidR="00211B1B" w:rsidP="3FE7EBE1" w:rsidRDefault="00211B1B" w14:paraId="2340D3DD" w14:textId="22496F3D">
      <w:pPr>
        <w:pStyle w:val="p"/>
        <w:numPr>
          <w:ilvl w:val="0"/>
          <w:numId w:val="5"/>
        </w:numPr>
        <w:spacing w:line="360" w:lineRule="atLeast"/>
        <w:rPr>
          <w:rStyle w:val="span"/>
          <w:rFonts w:ascii="Calibri" w:hAnsi="Calibri" w:cs="Calibri" w:asciiTheme="minorAscii" w:hAnsiTheme="minorAscii" w:cstheme="minorAscii"/>
        </w:rPr>
      </w:pPr>
      <w:r w:rsidRPr="3FE7EBE1" w:rsidR="3FE7EBE1">
        <w:rPr>
          <w:rStyle w:val="span"/>
          <w:rFonts w:ascii="Calibri" w:hAnsi="Calibri" w:cs="Calibri" w:asciiTheme="minorAscii" w:hAnsiTheme="minorAscii" w:cstheme="minorAscii"/>
        </w:rPr>
        <w:t xml:space="preserve">Write the </w:t>
      </w:r>
      <w:r w:rsidRPr="3FE7EBE1" w:rsidR="3FE7EBE1">
        <w:rPr>
          <w:rStyle w:val="span"/>
          <w:rFonts w:ascii="Calibri" w:hAnsi="Calibri" w:cs="Calibri" w:asciiTheme="minorAscii" w:hAnsiTheme="minorAscii" w:cstheme="minorAscii"/>
        </w:rPr>
        <w:t>.NET</w:t>
      </w:r>
      <w:r w:rsidRPr="3FE7EBE1" w:rsidR="3FE7EBE1">
        <w:rPr>
          <w:rStyle w:val="span"/>
          <w:rFonts w:ascii="Calibri" w:hAnsi="Calibri" w:cs="Calibri" w:asciiTheme="minorAscii" w:hAnsiTheme="minorAscii" w:cstheme="minorAscii"/>
        </w:rPr>
        <w:t xml:space="preserve"> core API to integrate live data from the client end system through consume third party API call.</w:t>
      </w:r>
    </w:p>
    <w:p w:rsidR="641AD0AE" w:rsidP="641AD0AE" w:rsidRDefault="641AD0AE" w14:paraId="24879E9E" w14:textId="509AD649">
      <w:pPr>
        <w:pStyle w:val="p"/>
        <w:numPr>
          <w:ilvl w:val="0"/>
          <w:numId w:val="5"/>
        </w:numPr>
        <w:spacing w:line="360" w:lineRule="atLeast"/>
        <w:rPr>
          <w:rStyle w:val="span"/>
        </w:rPr>
      </w:pPr>
      <w:r w:rsidRPr="641AD0AE">
        <w:rPr>
          <w:rStyle w:val="span"/>
        </w:rPr>
        <w:t>Creating Tables, Stored Procedures, and Functions using SQL Server Management Studio (SSMS) and T-SQL statement to implement complex business logic.</w:t>
      </w:r>
    </w:p>
    <w:p w:rsidR="641AD0AE" w:rsidP="641AD0AE" w:rsidRDefault="641AD0AE" w14:paraId="3FA85D79" w14:textId="77777777">
      <w:pPr>
        <w:pStyle w:val="p"/>
        <w:numPr>
          <w:ilvl w:val="0"/>
          <w:numId w:val="5"/>
        </w:numPr>
        <w:spacing w:line="360" w:lineRule="atLeast"/>
        <w:rPr>
          <w:rStyle w:val="span"/>
        </w:rPr>
      </w:pPr>
      <w:r w:rsidRPr="641AD0AE">
        <w:rPr>
          <w:rStyle w:val="span"/>
        </w:rPr>
        <w:t>Designed and implemented Stored Procedures for automating tasks.</w:t>
      </w:r>
    </w:p>
    <w:p w:rsidR="641AD0AE" w:rsidP="641AD0AE" w:rsidRDefault="412EE49A" w14:paraId="1DB96C6B" w14:textId="787F87CC">
      <w:pPr>
        <w:pStyle w:val="p"/>
        <w:numPr>
          <w:ilvl w:val="0"/>
          <w:numId w:val="5"/>
        </w:numPr>
        <w:spacing w:line="360" w:lineRule="atLeast"/>
        <w:rPr>
          <w:rStyle w:val="span"/>
        </w:rPr>
      </w:pPr>
      <w:r w:rsidRPr="412EE49A">
        <w:rPr>
          <w:rStyle w:val="span"/>
        </w:rPr>
        <w:t xml:space="preserve">Creating </w:t>
      </w:r>
      <w:r w:rsidRPr="412EE49A" w:rsidR="00193E98">
        <w:rPr>
          <w:rStyle w:val="span"/>
        </w:rPr>
        <w:t>SQL</w:t>
      </w:r>
      <w:r w:rsidRPr="412EE49A">
        <w:rPr>
          <w:rStyle w:val="span"/>
        </w:rPr>
        <w:t xml:space="preserve"> Jobs to schedule the API Call.</w:t>
      </w:r>
    </w:p>
    <w:p w:rsidR="412EE49A" w:rsidP="412EE49A" w:rsidRDefault="412EE49A" w14:paraId="28503E15" w14:textId="3F15B30B">
      <w:pPr>
        <w:pStyle w:val="p"/>
        <w:numPr>
          <w:ilvl w:val="0"/>
          <w:numId w:val="5"/>
        </w:numPr>
        <w:spacing w:line="360" w:lineRule="atLeast"/>
        <w:rPr>
          <w:rStyle w:val="span"/>
        </w:rPr>
      </w:pPr>
      <w:r w:rsidRPr="412EE49A">
        <w:rPr>
          <w:rStyle w:val="span"/>
        </w:rPr>
        <w:t xml:space="preserve">Supporting the existing </w:t>
      </w:r>
      <w:r w:rsidR="00F237AF">
        <w:rPr>
          <w:rStyle w:val="span"/>
        </w:rPr>
        <w:t xml:space="preserve">system </w:t>
      </w:r>
      <w:r w:rsidRPr="412EE49A">
        <w:rPr>
          <w:rStyle w:val="span"/>
        </w:rPr>
        <w:t>feature issue.</w:t>
      </w:r>
    </w:p>
    <w:p w:rsidR="00F237AF" w:rsidP="412EE49A" w:rsidRDefault="00F237AF" w14:paraId="3E828FAD" w14:textId="02482989">
      <w:pPr>
        <w:pStyle w:val="p"/>
        <w:numPr>
          <w:ilvl w:val="0"/>
          <w:numId w:val="5"/>
        </w:numPr>
        <w:spacing w:line="360" w:lineRule="atLeast"/>
        <w:rPr>
          <w:rStyle w:val="span"/>
        </w:rPr>
      </w:pPr>
      <w:r>
        <w:rPr>
          <w:rStyle w:val="span"/>
        </w:rPr>
        <w:t>Creating the Database Architecture to make global Inventory Portal.</w:t>
      </w:r>
    </w:p>
    <w:p w:rsidR="006C42DD" w:rsidP="412EE49A" w:rsidRDefault="006C42DD" w14:paraId="256E25CB" w14:textId="5D7F3C2F">
      <w:pPr>
        <w:pStyle w:val="p"/>
        <w:numPr>
          <w:ilvl w:val="0"/>
          <w:numId w:val="5"/>
        </w:numPr>
        <w:spacing w:line="360" w:lineRule="atLeast"/>
        <w:rPr>
          <w:rStyle w:val="span"/>
        </w:rPr>
      </w:pPr>
      <w:r>
        <w:rPr>
          <w:rStyle w:val="span"/>
        </w:rPr>
        <w:t>Creating Azure Devops CI/CD Pipelin</w:t>
      </w:r>
      <w:r w:rsidR="00A05B93">
        <w:rPr>
          <w:rStyle w:val="span"/>
        </w:rPr>
        <w:t>e</w:t>
      </w:r>
      <w:r w:rsidR="00400678">
        <w:rPr>
          <w:rStyle w:val="span"/>
        </w:rPr>
        <w:t>.</w:t>
      </w:r>
    </w:p>
    <w:p w:rsidR="00FC30E9" w:rsidP="412EE49A" w:rsidRDefault="00FC30E9" w14:paraId="7534C8E3" w14:textId="72535CF4">
      <w:pPr>
        <w:pStyle w:val="p"/>
        <w:numPr>
          <w:ilvl w:val="0"/>
          <w:numId w:val="5"/>
        </w:numPr>
        <w:spacing w:line="360" w:lineRule="atLeast"/>
        <w:rPr>
          <w:rStyle w:val="span"/>
        </w:rPr>
      </w:pPr>
      <w:r>
        <w:rPr>
          <w:rStyle w:val="span"/>
        </w:rPr>
        <w:t xml:space="preserve">S3 Storage Bucket for Document and Photos and deployment with Aws Cloud. </w:t>
      </w:r>
    </w:p>
    <w:p w:rsidR="009B01D9" w:rsidP="009B01D9" w:rsidRDefault="009B01D9" w14:paraId="2AEFD460" w14:textId="6282255C">
      <w:pPr>
        <w:pBdr>
          <w:bottom w:val="single" w:color="auto" w:sz="4" w:space="1"/>
        </w:pBdr>
        <w:tabs>
          <w:tab w:val="left" w:pos="720"/>
          <w:tab w:val="left" w:pos="6840"/>
        </w:tabs>
        <w:spacing w:line="276" w:lineRule="auto"/>
        <w:rPr>
          <w:rFonts w:cs="Tahoma" w:asciiTheme="minorHAnsi" w:hAnsiTheme="minorHAnsi"/>
          <w:bCs/>
          <w:sz w:val="22"/>
          <w:szCs w:val="22"/>
          <w:lang w:val="en-GB"/>
        </w:rPr>
      </w:pPr>
    </w:p>
    <w:p w:rsidRPr="009B01D9" w:rsidR="00D23ED3" w:rsidP="009B01D9" w:rsidRDefault="00D23ED3" w14:paraId="35E01E27" w14:textId="77777777">
      <w:pPr>
        <w:pBdr>
          <w:bottom w:val="single" w:color="auto" w:sz="4" w:space="1"/>
        </w:pBdr>
        <w:tabs>
          <w:tab w:val="left" w:pos="720"/>
          <w:tab w:val="left" w:pos="6840"/>
        </w:tabs>
        <w:spacing w:line="276" w:lineRule="auto"/>
        <w:rPr>
          <w:rFonts w:cs="Tahoma" w:asciiTheme="minorHAnsi" w:hAnsiTheme="minorHAnsi"/>
          <w:bCs/>
          <w:sz w:val="22"/>
          <w:szCs w:val="22"/>
          <w:lang w:val="en-GB"/>
        </w:rPr>
      </w:pPr>
    </w:p>
    <w:p w:rsidR="641AD0AE" w:rsidP="641AD0AE" w:rsidRDefault="641AD0AE" w14:paraId="3513DE6B" w14:textId="7818D6EA">
      <w:pPr>
        <w:pStyle w:val="divdocumentdivheading"/>
        <w:tabs>
          <w:tab w:val="left" w:pos="4119"/>
          <w:tab w:val="left" w:pos="10560"/>
        </w:tabs>
        <w:spacing w:before="240" w:line="360" w:lineRule="atLeast"/>
        <w:jc w:val="center"/>
        <w:rPr>
          <w:rStyle w:val="divdocumentdivsectiontitle"/>
          <w:smallCaps/>
          <w:sz w:val="24"/>
          <w:szCs w:val="24"/>
        </w:rPr>
      </w:pPr>
    </w:p>
    <w:p w:rsidR="00EA6903" w:rsidRDefault="641AD0AE" w14:paraId="4077CA5A" w14:textId="41ECAFC4">
      <w:pPr>
        <w:pStyle w:val="divdocumentsinglecolumn"/>
        <w:spacing w:line="360" w:lineRule="atLeast"/>
      </w:pPr>
      <w:r w:rsidRPr="641AD0AE">
        <w:rPr>
          <w:rStyle w:val="spanjobtitle"/>
        </w:rPr>
        <w:t>.NET Full Stack Developer</w:t>
      </w:r>
      <w:r w:rsidRPr="641AD0AE">
        <w:rPr>
          <w:rStyle w:val="span"/>
        </w:rPr>
        <w:t xml:space="preserve">, 03/2020 to </w:t>
      </w:r>
      <w:r w:rsidR="00A05B93">
        <w:rPr>
          <w:rStyle w:val="span"/>
        </w:rPr>
        <w:t>12</w:t>
      </w:r>
      <w:r w:rsidRPr="641AD0AE">
        <w:rPr>
          <w:rStyle w:val="span"/>
        </w:rPr>
        <w:t>/202</w:t>
      </w:r>
      <w:r w:rsidR="00A05B93">
        <w:rPr>
          <w:rStyle w:val="span"/>
        </w:rPr>
        <w:t>0</w:t>
      </w:r>
    </w:p>
    <w:p w:rsidR="00EA6903" w:rsidRDefault="006A3395" w14:paraId="4E9ABDC7" w14:textId="77777777">
      <w:pPr>
        <w:pStyle w:val="spanpaddedlineParagraph"/>
        <w:spacing w:line="360" w:lineRule="atLeast"/>
      </w:pPr>
      <w:r>
        <w:rPr>
          <w:rStyle w:val="spancompanyname"/>
        </w:rPr>
        <w:t>Medtronic</w:t>
      </w:r>
      <w:r>
        <w:rPr>
          <w:rStyle w:val="span"/>
        </w:rPr>
        <w:t xml:space="preserve"> – North Ridge, CA</w:t>
      </w:r>
    </w:p>
    <w:p w:rsidR="00EA6903" w:rsidP="004671DE" w:rsidRDefault="66056146" w14:paraId="216F6864" w14:textId="481499A8">
      <w:pPr>
        <w:pStyle w:val="p"/>
        <w:numPr>
          <w:ilvl w:val="0"/>
          <w:numId w:val="5"/>
        </w:numPr>
        <w:spacing w:line="360" w:lineRule="atLeast"/>
        <w:rPr>
          <w:rStyle w:val="span"/>
        </w:rPr>
      </w:pPr>
      <w:r w:rsidRPr="66056146">
        <w:rPr>
          <w:rStyle w:val="span"/>
        </w:rPr>
        <w:t>Monitoring Dashboard Application was built using ASP.NET Core 3.1, SQL Server 2019.</w:t>
      </w:r>
    </w:p>
    <w:p w:rsidR="004671DE" w:rsidP="004671DE" w:rsidRDefault="004671DE" w14:paraId="249A9311" w14:textId="77777777">
      <w:pPr>
        <w:pStyle w:val="p"/>
        <w:numPr>
          <w:ilvl w:val="0"/>
          <w:numId w:val="5"/>
        </w:numPr>
        <w:spacing w:line="360" w:lineRule="atLeast"/>
        <w:rPr>
          <w:rStyle w:val="span"/>
        </w:rPr>
      </w:pPr>
      <w:r>
        <w:rPr>
          <w:rStyle w:val="span"/>
        </w:rPr>
        <w:t>Worked on File Dropping, Parsing using CSV Helper and File Monitoring Dashboard Application to collect Equipment Data.</w:t>
      </w:r>
    </w:p>
    <w:p w:rsidR="00EA6903" w:rsidP="004671DE" w:rsidRDefault="006A3395" w14:paraId="2B26CC79" w14:textId="1BF1C18A">
      <w:pPr>
        <w:pStyle w:val="p"/>
        <w:numPr>
          <w:ilvl w:val="0"/>
          <w:numId w:val="5"/>
        </w:numPr>
        <w:spacing w:line="360" w:lineRule="atLeast"/>
        <w:rPr>
          <w:rStyle w:val="span"/>
        </w:rPr>
      </w:pPr>
      <w:r>
        <w:rPr>
          <w:rStyle w:val="span"/>
        </w:rPr>
        <w:t>Followed SOLID principles, Dependency Injection with constructor injection for building loosely coupled components for easy maintainability and testability.</w:t>
      </w:r>
    </w:p>
    <w:p w:rsidR="004671DE" w:rsidP="004671DE" w:rsidRDefault="006A3395" w14:paraId="2B2024D7" w14:textId="77777777">
      <w:pPr>
        <w:pStyle w:val="p"/>
        <w:numPr>
          <w:ilvl w:val="0"/>
          <w:numId w:val="5"/>
        </w:numPr>
        <w:spacing w:line="360" w:lineRule="atLeast"/>
        <w:rPr>
          <w:rStyle w:val="span"/>
        </w:rPr>
      </w:pPr>
      <w:r>
        <w:rPr>
          <w:rStyle w:val="span"/>
        </w:rPr>
        <w:t>Developed Database Objects such as Tables, View, Stored Procedures, and Functions using SQL Server Management Studio (SSMS) and T-SQL statement to implement complex business logic</w:t>
      </w:r>
      <w:r w:rsidR="004671DE">
        <w:rPr>
          <w:rStyle w:val="span"/>
        </w:rPr>
        <w:t>.</w:t>
      </w:r>
    </w:p>
    <w:p w:rsidR="004671DE" w:rsidP="004671DE" w:rsidRDefault="006A3395" w14:paraId="6957E85F" w14:textId="77777777">
      <w:pPr>
        <w:pStyle w:val="p"/>
        <w:numPr>
          <w:ilvl w:val="0"/>
          <w:numId w:val="5"/>
        </w:numPr>
        <w:spacing w:line="360" w:lineRule="atLeast"/>
        <w:rPr>
          <w:rStyle w:val="span"/>
        </w:rPr>
      </w:pPr>
      <w:r>
        <w:rPr>
          <w:rStyle w:val="span"/>
        </w:rPr>
        <w:t>Designed and implemented Stored Procedures for automating tasks.</w:t>
      </w:r>
    </w:p>
    <w:p w:rsidR="004671DE" w:rsidP="004671DE" w:rsidRDefault="006A3395" w14:paraId="51124870" w14:textId="77777777">
      <w:pPr>
        <w:pStyle w:val="p"/>
        <w:numPr>
          <w:ilvl w:val="0"/>
          <w:numId w:val="5"/>
        </w:numPr>
        <w:spacing w:line="360" w:lineRule="atLeast"/>
        <w:rPr>
          <w:rStyle w:val="span"/>
        </w:rPr>
      </w:pPr>
      <w:r>
        <w:rPr>
          <w:rStyle w:val="span"/>
        </w:rPr>
        <w:t xml:space="preserve">Developed </w:t>
      </w:r>
      <w:r w:rsidRPr="004671DE">
        <w:rPr>
          <w:rStyle w:val="Strong1"/>
          <w:b/>
          <w:bCs/>
        </w:rPr>
        <w:t>SSIS</w:t>
      </w:r>
      <w:r>
        <w:rPr>
          <w:rStyle w:val="span"/>
        </w:rPr>
        <w:t xml:space="preserve"> Packages for the BTS Integration, to transfer data from MySQL to Sql Server.</w:t>
      </w:r>
    </w:p>
    <w:p w:rsidR="00EA6903" w:rsidP="004671DE" w:rsidRDefault="66056146" w14:paraId="41B7E870" w14:textId="41B4E379">
      <w:pPr>
        <w:pStyle w:val="p"/>
        <w:numPr>
          <w:ilvl w:val="0"/>
          <w:numId w:val="5"/>
        </w:numPr>
        <w:spacing w:line="360" w:lineRule="atLeast"/>
        <w:rPr>
          <w:rStyle w:val="span"/>
        </w:rPr>
      </w:pPr>
      <w:r w:rsidRPr="66056146">
        <w:rPr>
          <w:rStyle w:val="span"/>
        </w:rPr>
        <w:t xml:space="preserve">Developed the Unit test cases to test the Utility process using </w:t>
      </w:r>
      <w:r w:rsidRPr="66056146">
        <w:rPr>
          <w:rStyle w:val="Strong1"/>
          <w:b/>
          <w:bCs/>
        </w:rPr>
        <w:t>Nunit</w:t>
      </w:r>
      <w:r w:rsidRPr="66056146">
        <w:rPr>
          <w:rStyle w:val="span"/>
        </w:rPr>
        <w:t>.</w:t>
      </w:r>
    </w:p>
    <w:p w:rsidR="00AC290C" w:rsidP="00AC290C" w:rsidRDefault="00AC290C" w14:paraId="59012FBC" w14:textId="1B8A51F7">
      <w:pPr>
        <w:pBdr>
          <w:bottom w:val="single" w:color="auto" w:sz="4" w:space="1"/>
        </w:pBdr>
        <w:tabs>
          <w:tab w:val="left" w:pos="720"/>
          <w:tab w:val="left" w:pos="6840"/>
        </w:tabs>
        <w:spacing w:line="276" w:lineRule="auto"/>
        <w:rPr>
          <w:rFonts w:cs="Tahoma" w:asciiTheme="minorHAnsi" w:hAnsiTheme="minorHAnsi"/>
          <w:bCs/>
          <w:sz w:val="22"/>
          <w:szCs w:val="22"/>
          <w:lang w:val="en-GB"/>
        </w:rPr>
      </w:pPr>
    </w:p>
    <w:p w:rsidR="00EA6903" w:rsidRDefault="3513DD0E" w14:paraId="475CE043" w14:textId="5FEF1707">
      <w:pPr>
        <w:pStyle w:val="divdocumentsinglecolumn"/>
        <w:spacing w:before="240" w:line="360" w:lineRule="atLeast"/>
      </w:pPr>
      <w:r w:rsidRPr="3513DD0E">
        <w:rPr>
          <w:rStyle w:val="spanjobtitle"/>
        </w:rPr>
        <w:t>Senior .NET Full Stack Developer</w:t>
      </w:r>
      <w:r w:rsidRPr="3513DD0E">
        <w:rPr>
          <w:rStyle w:val="span"/>
        </w:rPr>
        <w:t xml:space="preserve">, 04/2015 to 12/2019 </w:t>
      </w:r>
    </w:p>
    <w:p w:rsidR="00EA6903" w:rsidRDefault="006A3395" w14:paraId="5114406F" w14:textId="77777777">
      <w:pPr>
        <w:pStyle w:val="spanpaddedlineParagraph"/>
        <w:spacing w:line="360" w:lineRule="atLeast"/>
      </w:pPr>
      <w:r>
        <w:rPr>
          <w:rStyle w:val="spancompanyname"/>
        </w:rPr>
        <w:t>Mobilitie LLC</w:t>
      </w:r>
      <w:r>
        <w:rPr>
          <w:rStyle w:val="span"/>
        </w:rPr>
        <w:t xml:space="preserve"> – Costa Mesa, CA</w:t>
      </w:r>
    </w:p>
    <w:p w:rsidR="003B7C1D" w:rsidP="003B7C1D" w:rsidRDefault="006A3395" w14:paraId="12B20C6E" w14:textId="77777777">
      <w:pPr>
        <w:pStyle w:val="p"/>
        <w:numPr>
          <w:ilvl w:val="0"/>
          <w:numId w:val="6"/>
        </w:numPr>
        <w:spacing w:line="360" w:lineRule="atLeast"/>
        <w:rPr>
          <w:rStyle w:val="span"/>
        </w:rPr>
      </w:pPr>
      <w:r>
        <w:rPr>
          <w:rStyle w:val="span"/>
        </w:rPr>
        <w:t xml:space="preserve">Application was built using ASP.NET MVC 4, SQL Server 2012/2014/2017, ASP.NET Web API2 along with front end technologies that include HTML5, CSS3, </w:t>
      </w:r>
      <w:r w:rsidR="003B7C1D">
        <w:rPr>
          <w:rStyle w:val="span"/>
        </w:rPr>
        <w:t>jQuery</w:t>
      </w:r>
      <w:r>
        <w:rPr>
          <w:rStyle w:val="span"/>
        </w:rPr>
        <w:t xml:space="preserve">, </w:t>
      </w:r>
      <w:r w:rsidR="003B7C1D">
        <w:rPr>
          <w:rStyle w:val="span"/>
        </w:rPr>
        <w:t>JavaScript</w:t>
      </w:r>
      <w:r>
        <w:rPr>
          <w:rStyle w:val="span"/>
        </w:rPr>
        <w:t>, and Bootstrap.</w:t>
      </w:r>
    </w:p>
    <w:p w:rsidR="003B7C1D" w:rsidP="003B7C1D" w:rsidRDefault="006A3395" w14:paraId="25E0673A" w14:textId="77777777">
      <w:pPr>
        <w:pStyle w:val="p"/>
        <w:numPr>
          <w:ilvl w:val="0"/>
          <w:numId w:val="6"/>
        </w:numPr>
        <w:spacing w:line="360" w:lineRule="atLeast"/>
        <w:rPr>
          <w:rStyle w:val="span"/>
        </w:rPr>
      </w:pPr>
      <w:r>
        <w:rPr>
          <w:rStyle w:val="span"/>
        </w:rPr>
        <w:t>Developed Database Objects such as Tables, View, Stored Procedures, Functions, and Triggers using SQL Server Management Studio (SSMS) and T-SQL statement to implement complex business logic.</w:t>
      </w:r>
    </w:p>
    <w:p w:rsidR="003B7C1D" w:rsidP="003B7C1D" w:rsidRDefault="006A3395" w14:paraId="15D3AF88" w14:textId="77777777">
      <w:pPr>
        <w:pStyle w:val="p"/>
        <w:numPr>
          <w:ilvl w:val="0"/>
          <w:numId w:val="6"/>
        </w:numPr>
        <w:spacing w:line="360" w:lineRule="atLeast"/>
        <w:rPr>
          <w:rStyle w:val="span"/>
        </w:rPr>
      </w:pPr>
      <w:r>
        <w:rPr>
          <w:rStyle w:val="span"/>
        </w:rPr>
        <w:t>Designed and implemented Stored Procedures and Triggers for automating tasks.</w:t>
      </w:r>
    </w:p>
    <w:p w:rsidR="003B7C1D" w:rsidP="003B7C1D" w:rsidRDefault="006A3395" w14:paraId="32EBA5E5" w14:textId="77777777">
      <w:pPr>
        <w:pStyle w:val="p"/>
        <w:numPr>
          <w:ilvl w:val="0"/>
          <w:numId w:val="6"/>
        </w:numPr>
        <w:spacing w:line="360" w:lineRule="atLeast"/>
        <w:rPr>
          <w:rStyle w:val="span"/>
        </w:rPr>
      </w:pPr>
      <w:r>
        <w:rPr>
          <w:rStyle w:val="span"/>
        </w:rPr>
        <w:t>Implemented several MVC features that include using built-in HTML Helpers, strongly typed Views and Partial Views for building web application.</w:t>
      </w:r>
    </w:p>
    <w:p w:rsidR="003B7C1D" w:rsidP="003B7C1D" w:rsidRDefault="4C4CAE57" w14:paraId="5B0A8D21" w14:textId="77777777">
      <w:pPr>
        <w:pStyle w:val="p"/>
        <w:numPr>
          <w:ilvl w:val="0"/>
          <w:numId w:val="6"/>
        </w:numPr>
        <w:spacing w:line="360" w:lineRule="atLeast"/>
        <w:rPr>
          <w:rStyle w:val="span"/>
        </w:rPr>
      </w:pPr>
      <w:proofErr w:type="gramStart"/>
      <w:r w:rsidRPr="4C4CAE57">
        <w:rPr>
          <w:rStyle w:val="span"/>
        </w:rPr>
        <w:t>Service</w:t>
      </w:r>
      <w:proofErr w:type="gramEnd"/>
      <w:r w:rsidRPr="4C4CAE57">
        <w:rPr>
          <w:rStyle w:val="span"/>
        </w:rPr>
        <w:t xml:space="preserve"> layer was built using ASP.NET Web API 2 that exposes JSON data in Restful manner and were consumed using Mobile Device as well as jQuery Ajax.</w:t>
      </w:r>
    </w:p>
    <w:p w:rsidR="4C4CAE57" w:rsidP="4C4CAE57" w:rsidRDefault="4C4CAE57" w14:paraId="11C8108C" w14:textId="147D45F3">
      <w:pPr>
        <w:pStyle w:val="p"/>
        <w:numPr>
          <w:ilvl w:val="0"/>
          <w:numId w:val="6"/>
        </w:numPr>
        <w:spacing w:line="360" w:lineRule="atLeast"/>
        <w:rPr>
          <w:rStyle w:val="span"/>
        </w:rPr>
      </w:pPr>
      <w:r w:rsidRPr="4C4CAE57">
        <w:rPr>
          <w:rStyle w:val="span"/>
        </w:rPr>
        <w:t xml:space="preserve">Implemented Azure Blob Storage feature to store and </w:t>
      </w:r>
      <w:proofErr w:type="gramStart"/>
      <w:r w:rsidRPr="4C4CAE57">
        <w:rPr>
          <w:rStyle w:val="span"/>
        </w:rPr>
        <w:t>retrieves</w:t>
      </w:r>
      <w:proofErr w:type="gramEnd"/>
      <w:r w:rsidRPr="4C4CAE57">
        <w:rPr>
          <w:rStyle w:val="span"/>
        </w:rPr>
        <w:t xml:space="preserve"> photos and Documents through MVC App.</w:t>
      </w:r>
    </w:p>
    <w:p w:rsidR="003B7C1D" w:rsidP="003B7C1D" w:rsidRDefault="006A3395" w14:paraId="717F2F49" w14:textId="77777777">
      <w:pPr>
        <w:pStyle w:val="p"/>
        <w:numPr>
          <w:ilvl w:val="0"/>
          <w:numId w:val="6"/>
        </w:numPr>
        <w:spacing w:line="360" w:lineRule="atLeast"/>
        <w:rPr>
          <w:rStyle w:val="span"/>
        </w:rPr>
      </w:pPr>
      <w:r>
        <w:rPr>
          <w:rStyle w:val="span"/>
        </w:rPr>
        <w:t>Worked on improving the performance of the application iteratively by following industry standard performance tuning techniques on both front-end and back-end.</w:t>
      </w:r>
    </w:p>
    <w:p w:rsidR="003B7C1D" w:rsidP="003B7C1D" w:rsidRDefault="006A3395" w14:paraId="12383C95" w14:textId="77777777">
      <w:pPr>
        <w:pStyle w:val="p"/>
        <w:numPr>
          <w:ilvl w:val="0"/>
          <w:numId w:val="6"/>
        </w:numPr>
        <w:spacing w:line="360" w:lineRule="atLeast"/>
        <w:rPr>
          <w:rStyle w:val="span"/>
        </w:rPr>
      </w:pPr>
      <w:r>
        <w:rPr>
          <w:rStyle w:val="span"/>
        </w:rPr>
        <w:t xml:space="preserve">Worked on Authentication, Role-Based Authorization and various security features for the application that include </w:t>
      </w:r>
      <w:r w:rsidR="003B7C1D">
        <w:rPr>
          <w:rStyle w:val="span"/>
        </w:rPr>
        <w:t>Hashing, Encryption</w:t>
      </w:r>
      <w:r>
        <w:rPr>
          <w:rStyle w:val="span"/>
        </w:rPr>
        <w:t>, and Decryption.</w:t>
      </w:r>
    </w:p>
    <w:p w:rsidR="00AC290C" w:rsidP="00AC290C" w:rsidRDefault="4C4CAE57" w14:paraId="747958A2" w14:textId="18F66953">
      <w:pPr>
        <w:pStyle w:val="p"/>
        <w:numPr>
          <w:ilvl w:val="0"/>
          <w:numId w:val="6"/>
        </w:numPr>
        <w:spacing w:line="360" w:lineRule="atLeast"/>
        <w:rPr>
          <w:rStyle w:val="span"/>
        </w:rPr>
      </w:pPr>
      <w:r w:rsidRPr="4C4CAE57">
        <w:rPr>
          <w:rStyle w:val="span"/>
        </w:rPr>
        <w:t>Worked to migrate MVC to Angular for Asset Mgmt. Module.</w:t>
      </w:r>
    </w:p>
    <w:p w:rsidR="4C4CAE57" w:rsidP="4C4CAE57" w:rsidRDefault="4C4CAE57" w14:paraId="05C21FE5" w14:textId="187D3FD8">
      <w:pPr>
        <w:pStyle w:val="p"/>
        <w:numPr>
          <w:ilvl w:val="0"/>
          <w:numId w:val="6"/>
        </w:numPr>
        <w:spacing w:line="360" w:lineRule="atLeast"/>
        <w:rPr>
          <w:rStyle w:val="span"/>
        </w:rPr>
      </w:pPr>
      <w:r w:rsidRPr="533F725B" w:rsidR="533F725B">
        <w:rPr>
          <w:rStyle w:val="span"/>
        </w:rPr>
        <w:t xml:space="preserve">Involve </w:t>
      </w:r>
      <w:r w:rsidRPr="533F725B" w:rsidR="533F725B">
        <w:rPr>
          <w:rStyle w:val="span"/>
        </w:rPr>
        <w:t>migrating</w:t>
      </w:r>
      <w:r w:rsidRPr="533F725B" w:rsidR="533F725B">
        <w:rPr>
          <w:rStyle w:val="span"/>
        </w:rPr>
        <w:t xml:space="preserve"> the server from Window 2012 to Azure Cloud VM.</w:t>
      </w:r>
    </w:p>
    <w:p w:rsidR="009F7730" w:rsidP="4C4CAE57" w:rsidRDefault="009F7730" w14:paraId="7D3BD300" w14:textId="1BAF07D9">
      <w:pPr>
        <w:pStyle w:val="p"/>
        <w:numPr>
          <w:ilvl w:val="0"/>
          <w:numId w:val="6"/>
        </w:numPr>
        <w:spacing w:line="360" w:lineRule="atLeast"/>
        <w:rPr>
          <w:rStyle w:val="span"/>
        </w:rPr>
      </w:pPr>
      <w:r w:rsidRPr="533F725B" w:rsidR="533F725B">
        <w:rPr>
          <w:rStyle w:val="span"/>
        </w:rPr>
        <w:t>Leading small team and supervising and suggesting the Coding in Development and Enhancement.</w:t>
      </w:r>
    </w:p>
    <w:p w:rsidR="00EA6903" w:rsidRDefault="006A3395" w14:paraId="2FA55C76" w14:textId="77777777">
      <w:pPr>
        <w:pStyle w:val="divdocumentsinglecolumn"/>
        <w:spacing w:before="240" w:line="360" w:lineRule="atLeast"/>
      </w:pPr>
      <w:r>
        <w:rPr>
          <w:rStyle w:val="spanjobtitle"/>
        </w:rPr>
        <w:t>Senior Software Developer</w:t>
      </w:r>
      <w:r>
        <w:rPr>
          <w:rStyle w:val="span"/>
        </w:rPr>
        <w:t>, 09/2014 to 02/2015</w:t>
      </w:r>
      <w:r>
        <w:rPr>
          <w:rStyle w:val="spanpaddedline"/>
        </w:rPr>
        <w:t xml:space="preserve"> </w:t>
      </w:r>
    </w:p>
    <w:p w:rsidR="00EA6903" w:rsidRDefault="006A3395" w14:paraId="75D8D65B" w14:textId="77777777">
      <w:pPr>
        <w:pStyle w:val="spanpaddedlineParagraph"/>
        <w:spacing w:line="360" w:lineRule="atLeast"/>
      </w:pPr>
      <w:r>
        <w:rPr>
          <w:rStyle w:val="spancompanyname"/>
        </w:rPr>
        <w:t>UMG</w:t>
      </w:r>
      <w:r>
        <w:rPr>
          <w:rStyle w:val="span"/>
        </w:rPr>
        <w:t xml:space="preserve"> – Woodland Hills, CA</w:t>
      </w:r>
    </w:p>
    <w:p w:rsidR="00EA6903" w:rsidP="003B7C1D" w:rsidRDefault="006A3395" w14:paraId="1AA469CE" w14:textId="0820F46B">
      <w:pPr>
        <w:pStyle w:val="p"/>
        <w:numPr>
          <w:ilvl w:val="0"/>
          <w:numId w:val="7"/>
        </w:numPr>
        <w:spacing w:line="360" w:lineRule="atLeast"/>
        <w:rPr>
          <w:rStyle w:val="span"/>
        </w:rPr>
      </w:pPr>
      <w:bookmarkStart w:name="_Int_pXmCXd07" w:id="2111434227"/>
      <w:r w:rsidRPr="533F725B" w:rsidR="533F725B">
        <w:rPr>
          <w:rStyle w:val="span"/>
        </w:rPr>
        <w:t>Application</w:t>
      </w:r>
      <w:bookmarkEnd w:id="2111434227"/>
      <w:r w:rsidRPr="533F725B" w:rsidR="533F725B">
        <w:rPr>
          <w:rStyle w:val="span"/>
        </w:rPr>
        <w:t xml:space="preserve"> was built using ASP.NET MVC 5, Entity Framework 5 along with front end technologies that include HTML5, CSS3, </w:t>
      </w:r>
      <w:r w:rsidRPr="533F725B" w:rsidR="533F725B">
        <w:rPr>
          <w:rStyle w:val="span"/>
        </w:rPr>
        <w:t>jQuery</w:t>
      </w:r>
      <w:r w:rsidRPr="533F725B" w:rsidR="533F725B">
        <w:rPr>
          <w:rStyle w:val="span"/>
        </w:rPr>
        <w:t xml:space="preserve">, </w:t>
      </w:r>
      <w:r w:rsidRPr="533F725B" w:rsidR="533F725B">
        <w:rPr>
          <w:rStyle w:val="span"/>
        </w:rPr>
        <w:t>JavaScript</w:t>
      </w:r>
      <w:r w:rsidRPr="533F725B" w:rsidR="533F725B">
        <w:rPr>
          <w:rStyle w:val="span"/>
        </w:rPr>
        <w:t>, and Bootstrap.</w:t>
      </w:r>
    </w:p>
    <w:p w:rsidR="00EA6903" w:rsidP="003B7C1D" w:rsidRDefault="006A3395" w14:paraId="307BCA58" w14:textId="7C7C2E51">
      <w:pPr>
        <w:pStyle w:val="p"/>
        <w:numPr>
          <w:ilvl w:val="0"/>
          <w:numId w:val="7"/>
        </w:numPr>
        <w:spacing w:line="360" w:lineRule="atLeast"/>
        <w:rPr>
          <w:rStyle w:val="span"/>
        </w:rPr>
      </w:pPr>
      <w:r w:rsidRPr="533F725B" w:rsidR="533F725B">
        <w:rPr>
          <w:rStyle w:val="span"/>
        </w:rPr>
        <w:t xml:space="preserve">Implemented LINQ for querying, sorting, filtering </w:t>
      </w:r>
      <w:bookmarkStart w:name="_Int_FfCeRJxS" w:id="1376126245"/>
      <w:r w:rsidRPr="533F725B" w:rsidR="533F725B">
        <w:rPr>
          <w:rStyle w:val="span"/>
        </w:rPr>
        <w:t>the complex</w:t>
      </w:r>
      <w:bookmarkEnd w:id="1376126245"/>
      <w:r w:rsidRPr="533F725B" w:rsidR="533F725B">
        <w:rPr>
          <w:rStyle w:val="span"/>
        </w:rPr>
        <w:t xml:space="preserve"> objects.</w:t>
      </w:r>
    </w:p>
    <w:p w:rsidR="00EA6903" w:rsidP="003B7C1D" w:rsidRDefault="006A3395" w14:paraId="180E68E3" w14:textId="6A0EBCC1">
      <w:pPr>
        <w:pStyle w:val="p"/>
        <w:numPr>
          <w:ilvl w:val="0"/>
          <w:numId w:val="7"/>
        </w:numPr>
        <w:spacing w:line="360" w:lineRule="atLeast"/>
        <w:rPr>
          <w:rStyle w:val="span"/>
        </w:rPr>
      </w:pPr>
      <w:r>
        <w:rPr>
          <w:rStyle w:val="span"/>
        </w:rPr>
        <w:t>Implemented Kendo UI Control along with MVC for the front-</w:t>
      </w:r>
      <w:r w:rsidR="003B7C1D">
        <w:rPr>
          <w:rStyle w:val="span"/>
        </w:rPr>
        <w:t>end.</w:t>
      </w:r>
    </w:p>
    <w:p w:rsidR="00AC290C" w:rsidP="00AC290C" w:rsidRDefault="006A3395" w14:paraId="33BCF304" w14:textId="7780AC70">
      <w:pPr>
        <w:pStyle w:val="p"/>
        <w:numPr>
          <w:ilvl w:val="0"/>
          <w:numId w:val="7"/>
        </w:numPr>
        <w:spacing w:line="360" w:lineRule="atLeast"/>
        <w:rPr>
          <w:rStyle w:val="span"/>
        </w:rPr>
      </w:pPr>
      <w:r>
        <w:rPr>
          <w:rStyle w:val="span"/>
        </w:rPr>
        <w:t>Developed PDF and CSV report using MigraDoc Library.</w:t>
      </w:r>
    </w:p>
    <w:p w:rsidR="00AC290C" w:rsidP="00AC290C" w:rsidRDefault="00AC290C" w14:paraId="2857D0FE" w14:textId="77777777">
      <w:pPr>
        <w:pBdr>
          <w:bottom w:val="single" w:color="auto" w:sz="4" w:space="1"/>
        </w:pBdr>
        <w:tabs>
          <w:tab w:val="left" w:pos="720"/>
          <w:tab w:val="left" w:pos="6840"/>
        </w:tabs>
        <w:spacing w:line="276" w:lineRule="auto"/>
        <w:rPr>
          <w:rFonts w:cs="Tahoma" w:asciiTheme="minorHAnsi" w:hAnsiTheme="minorHAnsi"/>
          <w:bCs/>
          <w:sz w:val="22"/>
          <w:szCs w:val="22"/>
          <w:lang w:val="en-GB"/>
        </w:rPr>
      </w:pPr>
    </w:p>
    <w:p w:rsidR="00EA6903" w:rsidRDefault="006A3395" w14:paraId="0C75E3AB" w14:textId="77777777">
      <w:pPr>
        <w:pStyle w:val="divdocumentsinglecolumn"/>
        <w:spacing w:before="240" w:line="360" w:lineRule="atLeast"/>
      </w:pPr>
      <w:r>
        <w:rPr>
          <w:rStyle w:val="spanjobtitle"/>
        </w:rPr>
        <w:t>.NET Software Developer</w:t>
      </w:r>
      <w:r>
        <w:rPr>
          <w:rStyle w:val="span"/>
        </w:rPr>
        <w:t>, 09/2013 to 08/2014</w:t>
      </w:r>
      <w:r>
        <w:rPr>
          <w:rStyle w:val="spanpaddedline"/>
        </w:rPr>
        <w:t xml:space="preserve"> </w:t>
      </w:r>
    </w:p>
    <w:p w:rsidR="00EA6903" w:rsidRDefault="006A3395" w14:paraId="21ABD6E3" w14:textId="77777777">
      <w:pPr>
        <w:pStyle w:val="spanpaddedlineParagraph"/>
        <w:spacing w:line="360" w:lineRule="atLeast"/>
      </w:pPr>
      <w:r>
        <w:rPr>
          <w:rStyle w:val="spancompanyname"/>
        </w:rPr>
        <w:t>Xerox / Cognizant</w:t>
      </w:r>
      <w:r>
        <w:rPr>
          <w:rStyle w:val="span"/>
        </w:rPr>
        <w:t xml:space="preserve"> – Santa Ana, CA</w:t>
      </w:r>
    </w:p>
    <w:p w:rsidR="00EA6903" w:rsidRDefault="006A3395" w14:paraId="585F8C0B" w14:textId="77777777">
      <w:pPr>
        <w:pStyle w:val="divdocumentulli"/>
        <w:numPr>
          <w:ilvl w:val="0"/>
          <w:numId w:val="4"/>
        </w:numPr>
        <w:spacing w:line="360" w:lineRule="atLeast"/>
        <w:ind w:left="460" w:hanging="210"/>
        <w:rPr>
          <w:rStyle w:val="span"/>
        </w:rPr>
      </w:pPr>
      <w:r>
        <w:rPr>
          <w:rStyle w:val="span"/>
        </w:rPr>
        <w:t xml:space="preserve">Implemented </w:t>
      </w:r>
      <w:r>
        <w:rPr>
          <w:rStyle w:val="Strong1"/>
          <w:b/>
          <w:bCs/>
        </w:rPr>
        <w:t>ASP.NET MVC</w:t>
      </w:r>
      <w:r>
        <w:rPr>
          <w:rStyle w:val="span"/>
        </w:rPr>
        <w:t xml:space="preserve"> pattern mechanism to display plan catalogs and categories.</w:t>
      </w:r>
    </w:p>
    <w:p w:rsidR="00EA6903" w:rsidRDefault="006A3395" w14:paraId="648C6A12" w14:textId="77777777">
      <w:pPr>
        <w:pStyle w:val="divdocumentulli"/>
        <w:numPr>
          <w:ilvl w:val="0"/>
          <w:numId w:val="4"/>
        </w:numPr>
        <w:spacing w:line="360" w:lineRule="atLeast"/>
        <w:ind w:left="460" w:hanging="210"/>
        <w:rPr>
          <w:rStyle w:val="span"/>
        </w:rPr>
      </w:pPr>
      <w:r>
        <w:rPr>
          <w:rStyle w:val="span"/>
        </w:rPr>
        <w:t xml:space="preserve">Developed the services using </w:t>
      </w:r>
      <w:r>
        <w:rPr>
          <w:rStyle w:val="Strong1"/>
          <w:b/>
          <w:bCs/>
        </w:rPr>
        <w:t>WCF</w:t>
      </w:r>
      <w:r>
        <w:rPr>
          <w:rStyle w:val="span"/>
        </w:rPr>
        <w:t xml:space="preserve"> to access plan catalog and basket related functionalities.</w:t>
      </w:r>
    </w:p>
    <w:p w:rsidR="00EA6903" w:rsidRDefault="006A3395" w14:paraId="79CE19D7" w14:textId="77777777">
      <w:pPr>
        <w:pStyle w:val="divdocumentulli"/>
        <w:numPr>
          <w:ilvl w:val="0"/>
          <w:numId w:val="4"/>
        </w:numPr>
        <w:spacing w:line="360" w:lineRule="atLeast"/>
        <w:ind w:left="460" w:hanging="210"/>
        <w:rPr>
          <w:rStyle w:val="span"/>
        </w:rPr>
      </w:pPr>
      <w:r>
        <w:rPr>
          <w:rStyle w:val="span"/>
        </w:rPr>
        <w:t xml:space="preserve">Implemented Jquery for </w:t>
      </w:r>
      <w:r>
        <w:rPr>
          <w:rStyle w:val="Strong1"/>
          <w:b/>
          <w:bCs/>
        </w:rPr>
        <w:t>client-side validations</w:t>
      </w:r>
      <w:r>
        <w:rPr>
          <w:rStyle w:val="span"/>
        </w:rPr>
        <w:t>.</w:t>
      </w:r>
    </w:p>
    <w:p w:rsidR="00EA6903" w:rsidRDefault="006A3395" w14:paraId="72C23D1F" w14:textId="77777777">
      <w:pPr>
        <w:pStyle w:val="divdocumentulli"/>
        <w:numPr>
          <w:ilvl w:val="0"/>
          <w:numId w:val="4"/>
        </w:numPr>
        <w:spacing w:line="360" w:lineRule="atLeast"/>
        <w:ind w:left="460" w:hanging="210"/>
        <w:rPr>
          <w:rStyle w:val="span"/>
        </w:rPr>
      </w:pPr>
      <w:r w:rsidRPr="533F725B" w:rsidR="533F725B">
        <w:rPr>
          <w:rStyle w:val="span"/>
        </w:rPr>
        <w:t xml:space="preserve">Implemented </w:t>
      </w:r>
      <w:r w:rsidRPr="533F725B" w:rsidR="533F725B">
        <w:rPr>
          <w:rStyle w:val="Strong1"/>
          <w:b w:val="1"/>
          <w:bCs w:val="1"/>
        </w:rPr>
        <w:t>LINQ</w:t>
      </w:r>
      <w:r w:rsidRPr="533F725B" w:rsidR="533F725B">
        <w:rPr>
          <w:rStyle w:val="span"/>
        </w:rPr>
        <w:t xml:space="preserve"> for querying, sorting, filtering </w:t>
      </w:r>
      <w:bookmarkStart w:name="_Int_8QDGURV3" w:id="293586843"/>
      <w:r w:rsidRPr="533F725B" w:rsidR="533F725B">
        <w:rPr>
          <w:rStyle w:val="span"/>
        </w:rPr>
        <w:t>the complex</w:t>
      </w:r>
      <w:bookmarkEnd w:id="293586843"/>
      <w:r w:rsidRPr="533F725B" w:rsidR="533F725B">
        <w:rPr>
          <w:rStyle w:val="span"/>
        </w:rPr>
        <w:t xml:space="preserve"> objects.</w:t>
      </w:r>
    </w:p>
    <w:p w:rsidR="00EA6903" w:rsidRDefault="006A3395" w14:paraId="20AFBD62" w14:textId="77777777">
      <w:pPr>
        <w:pStyle w:val="divdocumentulli"/>
        <w:numPr>
          <w:ilvl w:val="0"/>
          <w:numId w:val="4"/>
        </w:numPr>
        <w:spacing w:line="360" w:lineRule="atLeast"/>
        <w:ind w:left="460" w:hanging="210"/>
        <w:rPr>
          <w:rStyle w:val="span"/>
        </w:rPr>
      </w:pPr>
      <w:r>
        <w:rPr>
          <w:rStyle w:val="span"/>
        </w:rPr>
        <w:t xml:space="preserve">Implemented project enhancements using </w:t>
      </w:r>
      <w:r>
        <w:rPr>
          <w:rStyle w:val="Strong1"/>
          <w:b/>
          <w:bCs/>
        </w:rPr>
        <w:t>SPRINT / Scrum / Agile</w:t>
      </w:r>
      <w:r>
        <w:rPr>
          <w:rStyle w:val="span"/>
        </w:rPr>
        <w:t xml:space="preserve"> mechanism to stabilize the productivity &amp; scalability of the application.</w:t>
      </w:r>
    </w:p>
    <w:p w:rsidR="00EA6903" w:rsidRDefault="006A3395" w14:paraId="11011A77" w14:textId="145F013E">
      <w:pPr>
        <w:pStyle w:val="divdocumentulli"/>
        <w:numPr>
          <w:ilvl w:val="0"/>
          <w:numId w:val="4"/>
        </w:numPr>
        <w:spacing w:line="360" w:lineRule="atLeast"/>
        <w:ind w:left="460" w:hanging="210"/>
        <w:rPr>
          <w:rStyle w:val="span"/>
        </w:rPr>
      </w:pPr>
      <w:r>
        <w:rPr>
          <w:rStyle w:val="span"/>
        </w:rPr>
        <w:t>Extensively involved in all phases - design, development, testing, deployment, production support</w:t>
      </w:r>
    </w:p>
    <w:p w:rsidR="00AC290C" w:rsidP="00AC290C" w:rsidRDefault="00AC290C" w14:paraId="327F2E70" w14:textId="77777777">
      <w:pPr>
        <w:pBdr>
          <w:bottom w:val="single" w:color="auto" w:sz="4" w:space="1"/>
        </w:pBdr>
        <w:tabs>
          <w:tab w:val="left" w:pos="720"/>
          <w:tab w:val="left" w:pos="6840"/>
        </w:tabs>
        <w:spacing w:line="276" w:lineRule="auto"/>
        <w:rPr>
          <w:rFonts w:cs="Tahoma" w:asciiTheme="minorHAnsi" w:hAnsiTheme="minorHAnsi"/>
          <w:bCs/>
          <w:sz w:val="22"/>
          <w:szCs w:val="22"/>
          <w:lang w:val="en-GB"/>
        </w:rPr>
      </w:pPr>
    </w:p>
    <w:p w:rsidR="00EA6903" w:rsidRDefault="006A3395" w14:paraId="7261141B" w14:textId="77777777">
      <w:pPr>
        <w:pStyle w:val="divdocumentsinglecolumn"/>
        <w:spacing w:before="240" w:line="360" w:lineRule="atLeast"/>
      </w:pPr>
      <w:r>
        <w:rPr>
          <w:rStyle w:val="spanjobtitle"/>
        </w:rPr>
        <w:t>.NET Software Developer</w:t>
      </w:r>
      <w:r>
        <w:rPr>
          <w:rStyle w:val="span"/>
        </w:rPr>
        <w:t>, 03/2013 to 08/2013</w:t>
      </w:r>
      <w:r>
        <w:rPr>
          <w:rStyle w:val="spanpaddedline"/>
        </w:rPr>
        <w:t xml:space="preserve"> </w:t>
      </w:r>
    </w:p>
    <w:p w:rsidR="00EA6903" w:rsidRDefault="006A3395" w14:paraId="114D3796" w14:textId="77777777">
      <w:pPr>
        <w:pStyle w:val="spanpaddedlineParagraph"/>
        <w:spacing w:line="360" w:lineRule="atLeast"/>
      </w:pPr>
      <w:r>
        <w:rPr>
          <w:rStyle w:val="spancompanyname"/>
        </w:rPr>
        <w:t>First Internet System</w:t>
      </w:r>
      <w:r>
        <w:rPr>
          <w:rStyle w:val="span"/>
        </w:rPr>
        <w:t xml:space="preserve"> – Jersey City, NJ</w:t>
      </w:r>
    </w:p>
    <w:p w:rsidR="00EA6903" w:rsidP="003B7C1D" w:rsidRDefault="006A3395" w14:paraId="5A5A3EFF" w14:textId="19D5CD84">
      <w:pPr>
        <w:pStyle w:val="p"/>
        <w:numPr>
          <w:ilvl w:val="0"/>
          <w:numId w:val="8"/>
        </w:numPr>
        <w:spacing w:line="360" w:lineRule="atLeast"/>
        <w:rPr>
          <w:rStyle w:val="span"/>
        </w:rPr>
      </w:pPr>
      <w:proofErr w:type="gramStart"/>
      <w:r>
        <w:rPr>
          <w:rStyle w:val="span"/>
        </w:rPr>
        <w:t>Application</w:t>
      </w:r>
      <w:proofErr w:type="gramEnd"/>
      <w:r>
        <w:rPr>
          <w:rStyle w:val="span"/>
        </w:rPr>
        <w:t xml:space="preserve"> was built using ASP.NET, SQL Server 2012 along with front end technologies that include HTML, CSS, </w:t>
      </w:r>
      <w:r w:rsidR="003B7C1D">
        <w:rPr>
          <w:rStyle w:val="span"/>
        </w:rPr>
        <w:t>jQuery</w:t>
      </w:r>
      <w:r>
        <w:rPr>
          <w:rStyle w:val="span"/>
        </w:rPr>
        <w:t xml:space="preserve">, </w:t>
      </w:r>
      <w:r w:rsidR="003B7C1D">
        <w:rPr>
          <w:rStyle w:val="span"/>
        </w:rPr>
        <w:t>JavaScript</w:t>
      </w:r>
      <w:r>
        <w:rPr>
          <w:rStyle w:val="span"/>
        </w:rPr>
        <w:t>, and Bootstrap.</w:t>
      </w:r>
    </w:p>
    <w:p w:rsidR="00EA6903" w:rsidP="003B7C1D" w:rsidRDefault="006A3395" w14:paraId="532F9DBE" w14:textId="610BDBF6">
      <w:pPr>
        <w:pStyle w:val="p"/>
        <w:numPr>
          <w:ilvl w:val="0"/>
          <w:numId w:val="8"/>
        </w:numPr>
        <w:spacing w:line="360" w:lineRule="atLeast"/>
        <w:rPr>
          <w:rStyle w:val="span"/>
        </w:rPr>
      </w:pPr>
      <w:r>
        <w:rPr>
          <w:rStyle w:val="span"/>
        </w:rPr>
        <w:t xml:space="preserve">Migrated and </w:t>
      </w:r>
      <w:proofErr w:type="gramStart"/>
      <w:r>
        <w:rPr>
          <w:rStyle w:val="span"/>
        </w:rPr>
        <w:t>Enhanced</w:t>
      </w:r>
      <w:proofErr w:type="gramEnd"/>
      <w:r>
        <w:rPr>
          <w:rStyle w:val="span"/>
        </w:rPr>
        <w:t xml:space="preserve"> the application using MVC Architecture.</w:t>
      </w:r>
    </w:p>
    <w:p w:rsidR="00EA6903" w:rsidP="003B7C1D" w:rsidRDefault="006A3395" w14:paraId="64C36B72" w14:textId="4E7A40A3">
      <w:pPr>
        <w:pStyle w:val="p"/>
        <w:numPr>
          <w:ilvl w:val="0"/>
          <w:numId w:val="8"/>
        </w:numPr>
        <w:spacing w:line="360" w:lineRule="atLeast"/>
        <w:rPr>
          <w:rStyle w:val="span"/>
        </w:rPr>
      </w:pPr>
      <w:r>
        <w:rPr>
          <w:rStyle w:val="span"/>
        </w:rPr>
        <w:t>Developed Database Objects such as Tables, View, Stored Procedures, Functions, and Triggers using SQL Server Management Studio (SSMS).</w:t>
      </w:r>
      <w:r>
        <w:rPr>
          <w:rStyle w:val="span"/>
        </w:rPr>
        <w:br/>
      </w:r>
      <w:r>
        <w:rPr>
          <w:rStyle w:val="span"/>
        </w:rPr>
        <w:t>Designed and implemented Stored Procedures and Triggers for automating tasks.</w:t>
      </w:r>
    </w:p>
    <w:p w:rsidR="00EA6903" w:rsidP="003B7C1D" w:rsidRDefault="006A3395" w14:paraId="37FDE40F" w14:textId="3F424DAC">
      <w:pPr>
        <w:pStyle w:val="p"/>
        <w:numPr>
          <w:ilvl w:val="0"/>
          <w:numId w:val="8"/>
        </w:numPr>
        <w:spacing w:line="360" w:lineRule="atLeast"/>
        <w:rPr>
          <w:rStyle w:val="span"/>
        </w:rPr>
      </w:pPr>
      <w:r>
        <w:rPr>
          <w:rStyle w:val="span"/>
        </w:rPr>
        <w:t>Worked on improving the performance of the application iteratively by following industry standard performance tuning techniques on both front-end an</w:t>
      </w:r>
      <w:r w:rsidR="003B7C1D">
        <w:rPr>
          <w:rStyle w:val="span"/>
        </w:rPr>
        <w:t>d</w:t>
      </w:r>
      <w:r>
        <w:rPr>
          <w:rStyle w:val="span"/>
        </w:rPr>
        <w:t xml:space="preserve"> back-end.</w:t>
      </w:r>
    </w:p>
    <w:p w:rsidR="00EA6903" w:rsidP="003B7C1D" w:rsidRDefault="006A3395" w14:paraId="2222DFA7" w14:textId="6233F944">
      <w:pPr>
        <w:pStyle w:val="p"/>
        <w:numPr>
          <w:ilvl w:val="0"/>
          <w:numId w:val="8"/>
        </w:numPr>
        <w:spacing w:line="360" w:lineRule="atLeast"/>
        <w:rPr>
          <w:rStyle w:val="span"/>
        </w:rPr>
      </w:pPr>
      <w:r>
        <w:rPr>
          <w:rStyle w:val="span"/>
        </w:rPr>
        <w:t>Ensured project deadlines and milestone met.</w:t>
      </w:r>
    </w:p>
    <w:p w:rsidR="00AC290C" w:rsidP="002565B9" w:rsidRDefault="00AC290C" w14:paraId="10F62AD8" w14:textId="77777777">
      <w:pPr>
        <w:pBdr>
          <w:bottom w:val="single" w:color="auto" w:sz="4" w:space="3"/>
        </w:pBdr>
        <w:tabs>
          <w:tab w:val="left" w:pos="720"/>
          <w:tab w:val="left" w:pos="6840"/>
        </w:tabs>
        <w:spacing w:line="276" w:lineRule="auto"/>
        <w:rPr>
          <w:rFonts w:cs="Tahoma" w:asciiTheme="minorHAnsi" w:hAnsiTheme="minorHAnsi"/>
          <w:bCs/>
          <w:sz w:val="22"/>
          <w:szCs w:val="22"/>
          <w:lang w:val="en-GB"/>
        </w:rPr>
      </w:pPr>
    </w:p>
    <w:p w:rsidR="00EA6903" w:rsidRDefault="006A3395" w14:paraId="2EEAD918" w14:textId="77777777">
      <w:pPr>
        <w:pStyle w:val="divdocumentsinglecolumn"/>
        <w:spacing w:before="240" w:line="360" w:lineRule="atLeast"/>
      </w:pPr>
      <w:r>
        <w:rPr>
          <w:rStyle w:val="spanjobtitle"/>
        </w:rPr>
        <w:t>.NET Software Developer</w:t>
      </w:r>
      <w:r>
        <w:rPr>
          <w:rStyle w:val="span"/>
        </w:rPr>
        <w:t>, 06/2011 to 02/2013</w:t>
      </w:r>
      <w:r>
        <w:rPr>
          <w:rStyle w:val="spanpaddedline"/>
        </w:rPr>
        <w:t xml:space="preserve"> </w:t>
      </w:r>
    </w:p>
    <w:p w:rsidR="00EA6903" w:rsidRDefault="006A3395" w14:paraId="029735E1" w14:textId="77777777">
      <w:pPr>
        <w:pStyle w:val="spanpaddedlineParagraph"/>
        <w:spacing w:line="360" w:lineRule="atLeast"/>
      </w:pPr>
      <w:r>
        <w:rPr>
          <w:rStyle w:val="spancompanyname"/>
        </w:rPr>
        <w:t>ESoft Circle Pvt. Ltd.</w:t>
      </w:r>
      <w:r>
        <w:rPr>
          <w:rStyle w:val="span"/>
        </w:rPr>
        <w:t xml:space="preserve"> – Ahmedabad, India, Gujarat</w:t>
      </w:r>
    </w:p>
    <w:p w:rsidR="00EA6903" w:rsidP="00DA4CD6" w:rsidRDefault="006A3395" w14:paraId="7DFAA923" w14:textId="77777777">
      <w:pPr>
        <w:pStyle w:val="p"/>
        <w:numPr>
          <w:ilvl w:val="0"/>
          <w:numId w:val="9"/>
        </w:numPr>
        <w:spacing w:line="360" w:lineRule="atLeast"/>
        <w:rPr>
          <w:rStyle w:val="span"/>
        </w:rPr>
      </w:pPr>
      <w:r>
        <w:rPr>
          <w:rStyle w:val="span"/>
        </w:rPr>
        <w:t>The application was developed in waterfall model using ASP.NET framework and c#.</w:t>
      </w:r>
    </w:p>
    <w:p w:rsidR="00EA6903" w:rsidP="00DA4CD6" w:rsidRDefault="006A3395" w14:paraId="1437B0F6" w14:textId="77777777">
      <w:pPr>
        <w:pStyle w:val="p"/>
        <w:numPr>
          <w:ilvl w:val="0"/>
          <w:numId w:val="9"/>
        </w:numPr>
        <w:spacing w:line="360" w:lineRule="atLeast"/>
        <w:rPr>
          <w:rStyle w:val="span"/>
        </w:rPr>
      </w:pPr>
      <w:r>
        <w:rPr>
          <w:rStyle w:val="span"/>
        </w:rPr>
        <w:t>Worked on SQL queries and optimization techniques to improve the performance of the application.</w:t>
      </w:r>
      <w:r>
        <w:rPr>
          <w:rStyle w:val="span"/>
        </w:rPr>
        <w:br/>
      </w:r>
      <w:r>
        <w:rPr>
          <w:rStyle w:val="span"/>
        </w:rPr>
        <w:t>created custom and user controls for re-usability of code and improved performance.</w:t>
      </w:r>
      <w:r>
        <w:rPr>
          <w:rStyle w:val="span"/>
        </w:rPr>
        <w:br/>
      </w:r>
      <w:r>
        <w:rPr>
          <w:rStyle w:val="span"/>
        </w:rPr>
        <w:t>Worked on client and server-side validations to make application more secure and data integrity.</w:t>
      </w:r>
    </w:p>
    <w:p w:rsidR="00EA6903" w:rsidP="00DA4CD6" w:rsidRDefault="006A3395" w14:paraId="378C808B" w14:textId="23470008">
      <w:pPr>
        <w:pStyle w:val="p"/>
        <w:numPr>
          <w:ilvl w:val="0"/>
          <w:numId w:val="9"/>
        </w:numPr>
        <w:spacing w:line="360" w:lineRule="atLeast"/>
        <w:rPr>
          <w:rStyle w:val="span"/>
        </w:rPr>
      </w:pPr>
      <w:r>
        <w:rPr>
          <w:rStyle w:val="span"/>
        </w:rPr>
        <w:t>was involved in HTML and CSS part of the application. Involved in Development, Testing and Production Support of the application.</w:t>
      </w:r>
    </w:p>
    <w:p w:rsidR="002565B9" w:rsidP="002565B9" w:rsidRDefault="002565B9" w14:paraId="22D09A2A" w14:textId="578C65C1">
      <w:pPr>
        <w:pStyle w:val="NormalWeb"/>
        <w:spacing w:before="0" w:beforeAutospacing="0" w:after="0" w:afterAutospacing="0"/>
        <w:rPr>
          <w:rFonts w:cs="Tahoma" w:asciiTheme="minorHAnsi" w:hAnsiTheme="minorHAnsi"/>
          <w:b/>
          <w:bCs/>
          <w:sz w:val="22"/>
          <w:szCs w:val="22"/>
          <w:lang w:val="en-GB"/>
        </w:rPr>
      </w:pPr>
    </w:p>
    <w:p w:rsidR="002565B9" w:rsidP="002565B9" w:rsidRDefault="002565B9" w14:paraId="3F632829" w14:textId="77777777">
      <w:pPr>
        <w:pBdr>
          <w:bottom w:val="single" w:color="auto" w:sz="4" w:space="1"/>
        </w:pBdr>
        <w:tabs>
          <w:tab w:val="left" w:pos="720"/>
          <w:tab w:val="left" w:pos="6840"/>
        </w:tabs>
        <w:spacing w:line="276" w:lineRule="auto"/>
        <w:rPr>
          <w:rFonts w:cs="Tahoma" w:asciiTheme="minorHAnsi" w:hAnsiTheme="minorHAnsi"/>
          <w:bCs/>
          <w:sz w:val="22"/>
          <w:szCs w:val="22"/>
          <w:lang w:val="en-GB"/>
        </w:rPr>
      </w:pPr>
    </w:p>
    <w:p w:rsidR="002565B9" w:rsidP="002565B9" w:rsidRDefault="002565B9" w14:paraId="6189AE13" w14:textId="095B0EF7">
      <w:pPr>
        <w:pStyle w:val="divdocumentsinglecolumn"/>
        <w:spacing w:before="240" w:line="360" w:lineRule="atLeast"/>
      </w:pPr>
      <w:r>
        <w:rPr>
          <w:rStyle w:val="spanjobtitle"/>
        </w:rPr>
        <w:t>Jr. .NET Software Developer</w:t>
      </w:r>
      <w:r>
        <w:rPr>
          <w:rStyle w:val="span"/>
        </w:rPr>
        <w:t>, 01/2009 to 01/2011</w:t>
      </w:r>
    </w:p>
    <w:p w:rsidR="002565B9" w:rsidP="002565B9" w:rsidRDefault="002565B9" w14:paraId="79E80237" w14:textId="50A44E9C">
      <w:pPr>
        <w:pStyle w:val="spanpaddedlineParagraph"/>
        <w:spacing w:line="360" w:lineRule="atLeast"/>
        <w:rPr>
          <w:rStyle w:val="span"/>
        </w:rPr>
      </w:pPr>
      <w:r>
        <w:rPr>
          <w:rStyle w:val="spancompanyname"/>
        </w:rPr>
        <w:t>Jewel Inc.</w:t>
      </w:r>
      <w:r>
        <w:rPr>
          <w:rStyle w:val="span"/>
        </w:rPr>
        <w:t xml:space="preserve"> – Ahmedabad, India, Gujarat</w:t>
      </w:r>
    </w:p>
    <w:p w:rsidR="002565B9" w:rsidP="002565B9" w:rsidRDefault="002565B9" w14:paraId="15053308" w14:textId="77777777">
      <w:pPr>
        <w:pStyle w:val="p"/>
        <w:numPr>
          <w:ilvl w:val="0"/>
          <w:numId w:val="9"/>
        </w:numPr>
        <w:spacing w:line="360" w:lineRule="atLeast"/>
        <w:rPr>
          <w:rStyle w:val="span"/>
        </w:rPr>
      </w:pPr>
      <w:r>
        <w:rPr>
          <w:rStyle w:val="span"/>
        </w:rPr>
        <w:t>Worked on SQL queries and optimization techniques to improve the performance of the application.</w:t>
      </w:r>
      <w:r>
        <w:rPr>
          <w:rStyle w:val="span"/>
        </w:rPr>
        <w:br/>
      </w:r>
      <w:r>
        <w:rPr>
          <w:rStyle w:val="span"/>
        </w:rPr>
        <w:t>created custom and user controls for re-usability of code and improved performance.</w:t>
      </w:r>
      <w:r>
        <w:rPr>
          <w:rStyle w:val="span"/>
        </w:rPr>
        <w:br/>
      </w:r>
      <w:r>
        <w:rPr>
          <w:rStyle w:val="span"/>
        </w:rPr>
        <w:t>Worked on client and server-side validations to make application more secure and data integrity.</w:t>
      </w:r>
    </w:p>
    <w:p w:rsidR="0054734B" w:rsidP="002565B9" w:rsidRDefault="002565B9" w14:paraId="018DE534" w14:textId="3B9EBEA7">
      <w:pPr>
        <w:pStyle w:val="p"/>
        <w:numPr>
          <w:ilvl w:val="0"/>
          <w:numId w:val="9"/>
        </w:numPr>
        <w:spacing w:line="360" w:lineRule="atLeast"/>
        <w:rPr>
          <w:rStyle w:val="span"/>
        </w:rPr>
      </w:pPr>
      <w:r>
        <w:rPr>
          <w:rStyle w:val="span"/>
        </w:rPr>
        <w:t xml:space="preserve">was involved in </w:t>
      </w:r>
      <w:r w:rsidR="0054734B">
        <w:rPr>
          <w:rStyle w:val="span"/>
        </w:rPr>
        <w:t>creating the Reports using crystal report.</w:t>
      </w:r>
    </w:p>
    <w:p w:rsidR="002565B9" w:rsidP="002565B9" w:rsidRDefault="0054734B" w14:paraId="03837BFF" w14:textId="5404E070">
      <w:pPr>
        <w:pStyle w:val="p"/>
        <w:numPr>
          <w:ilvl w:val="0"/>
          <w:numId w:val="9"/>
        </w:numPr>
        <w:spacing w:line="360" w:lineRule="atLeast"/>
        <w:rPr>
          <w:rStyle w:val="span"/>
        </w:rPr>
      </w:pPr>
      <w:r w:rsidRPr="533F725B" w:rsidR="533F725B">
        <w:rPr>
          <w:rStyle w:val="span"/>
        </w:rPr>
        <w:t>i</w:t>
      </w:r>
      <w:r w:rsidRPr="533F725B" w:rsidR="533F725B">
        <w:rPr>
          <w:rStyle w:val="span"/>
        </w:rPr>
        <w:t>nvolved in Development, Testing and Production Support of the application.</w:t>
      </w:r>
    </w:p>
    <w:p w:rsidR="533F725B" w:rsidP="533F725B" w:rsidRDefault="533F725B" w14:paraId="2B5F08F4" w14:textId="68448046">
      <w:pPr>
        <w:pStyle w:val="p"/>
        <w:numPr>
          <w:ilvl w:val="0"/>
          <w:numId w:val="9"/>
        </w:numPr>
        <w:spacing w:line="360" w:lineRule="atLeast"/>
        <w:rPr>
          <w:rStyle w:val="span"/>
        </w:rPr>
      </w:pPr>
      <w:r w:rsidRPr="533F725B" w:rsidR="533F725B">
        <w:rPr>
          <w:rStyle w:val="span"/>
        </w:rPr>
        <w:t xml:space="preserve">Creating </w:t>
      </w:r>
      <w:r w:rsidRPr="533F725B" w:rsidR="533F725B">
        <w:rPr>
          <w:rStyle w:val="span"/>
          <w:b w:val="1"/>
          <w:bCs w:val="1"/>
        </w:rPr>
        <w:t xml:space="preserve">SSIS </w:t>
      </w:r>
      <w:r w:rsidRPr="533F725B" w:rsidR="533F725B">
        <w:rPr>
          <w:rStyle w:val="span"/>
        </w:rPr>
        <w:t>Packages to transfer Data from csv file to Database.</w:t>
      </w:r>
    </w:p>
    <w:p w:rsidR="002565B9" w:rsidP="002565B9" w:rsidRDefault="002565B9" w14:paraId="6638A10E" w14:textId="77777777">
      <w:pPr>
        <w:pBdr>
          <w:bottom w:val="single" w:color="auto" w:sz="4" w:space="1"/>
        </w:pBdr>
        <w:tabs>
          <w:tab w:val="left" w:pos="720"/>
          <w:tab w:val="left" w:pos="6840"/>
        </w:tabs>
        <w:spacing w:line="276" w:lineRule="auto"/>
        <w:rPr>
          <w:rFonts w:cs="Tahoma" w:asciiTheme="minorHAnsi" w:hAnsiTheme="minorHAnsi"/>
          <w:bCs/>
          <w:sz w:val="22"/>
          <w:szCs w:val="22"/>
          <w:lang w:val="en-GB"/>
        </w:rPr>
      </w:pPr>
    </w:p>
    <w:p w:rsidR="002565B9" w:rsidP="002565B9" w:rsidRDefault="002565B9" w14:paraId="5421569A" w14:textId="77777777">
      <w:pPr>
        <w:pBdr>
          <w:bottom w:val="single" w:color="auto" w:sz="4" w:space="1"/>
        </w:pBdr>
        <w:tabs>
          <w:tab w:val="left" w:pos="720"/>
          <w:tab w:val="left" w:pos="6840"/>
        </w:tabs>
        <w:spacing w:line="276" w:lineRule="auto"/>
        <w:rPr>
          <w:rFonts w:cs="Tahoma" w:asciiTheme="minorHAnsi" w:hAnsiTheme="minorHAnsi"/>
          <w:bCs/>
          <w:sz w:val="22"/>
          <w:szCs w:val="22"/>
          <w:lang w:val="en-GB"/>
        </w:rPr>
      </w:pPr>
    </w:p>
    <w:p w:rsidR="00EA6903" w:rsidRDefault="006A3395" w14:paraId="242C30A9" w14:textId="77777777">
      <w:pPr>
        <w:pStyle w:val="divdocumentsinglecolumn"/>
        <w:spacing w:before="240" w:line="360" w:lineRule="atLeast"/>
      </w:pPr>
      <w:r>
        <w:rPr>
          <w:rStyle w:val="spanjobtitle"/>
        </w:rPr>
        <w:t>.NET Developer</w:t>
      </w:r>
      <w:r>
        <w:rPr>
          <w:rStyle w:val="span"/>
        </w:rPr>
        <w:t>, 10/2007 to 01/2009</w:t>
      </w:r>
      <w:r>
        <w:rPr>
          <w:rStyle w:val="spanpaddedline"/>
        </w:rPr>
        <w:t xml:space="preserve"> </w:t>
      </w:r>
    </w:p>
    <w:p w:rsidR="00EA6903" w:rsidRDefault="006A3395" w14:paraId="4E5386E8" w14:textId="77777777">
      <w:pPr>
        <w:pStyle w:val="spanpaddedlineParagraph"/>
        <w:spacing w:line="360" w:lineRule="atLeast"/>
      </w:pPr>
      <w:r>
        <w:rPr>
          <w:rStyle w:val="spancompanyname"/>
        </w:rPr>
        <w:t>ESoft Circle Pvt. Ltd.</w:t>
      </w:r>
      <w:r>
        <w:rPr>
          <w:rStyle w:val="span"/>
        </w:rPr>
        <w:t xml:space="preserve"> – Ahmedabad, India, Gujarat</w:t>
      </w:r>
    </w:p>
    <w:p w:rsidR="00EA6903" w:rsidP="00DA4CD6" w:rsidRDefault="006A3395" w14:paraId="756B3F01" w14:textId="77777777">
      <w:pPr>
        <w:pStyle w:val="p"/>
        <w:numPr>
          <w:ilvl w:val="0"/>
          <w:numId w:val="10"/>
        </w:numPr>
        <w:spacing w:line="360" w:lineRule="atLeast"/>
        <w:rPr>
          <w:rStyle w:val="span"/>
        </w:rPr>
      </w:pPr>
      <w:r>
        <w:rPr>
          <w:rStyle w:val="span"/>
        </w:rPr>
        <w:t>The application was developed using ASP.NET framework and c#, SQL Server 2005.</w:t>
      </w:r>
    </w:p>
    <w:p w:rsidR="00EA6903" w:rsidP="00DA4CD6" w:rsidRDefault="006A3395" w14:paraId="2E5D0991" w14:textId="50BEE7F7">
      <w:pPr>
        <w:pStyle w:val="p"/>
        <w:numPr>
          <w:ilvl w:val="0"/>
          <w:numId w:val="10"/>
        </w:numPr>
        <w:spacing w:line="360" w:lineRule="atLeast"/>
        <w:rPr>
          <w:rStyle w:val="span"/>
        </w:rPr>
      </w:pPr>
      <w:r>
        <w:rPr>
          <w:rStyle w:val="span"/>
        </w:rPr>
        <w:t xml:space="preserve">Worked </w:t>
      </w:r>
      <w:r w:rsidR="00DA4CD6">
        <w:rPr>
          <w:rStyle w:val="span"/>
        </w:rPr>
        <w:t>with</w:t>
      </w:r>
      <w:r>
        <w:rPr>
          <w:rStyle w:val="span"/>
        </w:rPr>
        <w:t xml:space="preserve"> SQL </w:t>
      </w:r>
      <w:r w:rsidR="00DA4CD6">
        <w:rPr>
          <w:rStyle w:val="span"/>
        </w:rPr>
        <w:t>queries,</w:t>
      </w:r>
      <w:r>
        <w:rPr>
          <w:rStyle w:val="span"/>
        </w:rPr>
        <w:t xml:space="preserve"> Stored Procedure and Functions.</w:t>
      </w:r>
    </w:p>
    <w:p w:rsidR="00EA6903" w:rsidP="00DA4CD6" w:rsidRDefault="006A3395" w14:paraId="4244D16C" w14:textId="77777777">
      <w:pPr>
        <w:pStyle w:val="p"/>
        <w:numPr>
          <w:ilvl w:val="0"/>
          <w:numId w:val="10"/>
        </w:numPr>
        <w:spacing w:line="360" w:lineRule="atLeast"/>
        <w:rPr>
          <w:rStyle w:val="span"/>
        </w:rPr>
      </w:pPr>
      <w:r>
        <w:rPr>
          <w:rStyle w:val="span"/>
        </w:rPr>
        <w:t>Developed Report using Crystal report.</w:t>
      </w:r>
    </w:p>
    <w:p w:rsidR="00EA6903" w:rsidP="00DA4CD6" w:rsidRDefault="006A3395" w14:paraId="6522FC97" w14:textId="77777777">
      <w:pPr>
        <w:pStyle w:val="p"/>
        <w:numPr>
          <w:ilvl w:val="0"/>
          <w:numId w:val="10"/>
        </w:numPr>
        <w:spacing w:line="360" w:lineRule="atLeast"/>
        <w:rPr>
          <w:rStyle w:val="span"/>
        </w:rPr>
      </w:pPr>
      <w:r>
        <w:rPr>
          <w:rStyle w:val="span"/>
        </w:rPr>
        <w:t>Imported Online statement and stored into Database with required format.</w:t>
      </w:r>
    </w:p>
    <w:p w:rsidRPr="009F02AD" w:rsidR="00EA6903" w:rsidRDefault="006A3395" w14:paraId="0A411D54" w14:textId="77777777">
      <w:pPr>
        <w:pStyle w:val="divdocumentdivheading"/>
        <w:tabs>
          <w:tab w:val="left" w:pos="4380"/>
          <w:tab w:val="left" w:pos="10560"/>
        </w:tabs>
        <w:spacing w:before="240" w:line="360" w:lineRule="atLeast"/>
        <w:jc w:val="center"/>
        <w:rPr>
          <w:b/>
          <w:bCs/>
          <w:smallCaps/>
        </w:rPr>
      </w:pPr>
      <w:r>
        <w:rPr>
          <w:smallCaps/>
        </w:rPr>
        <w:t xml:space="preserve"> </w:t>
      </w:r>
      <w:r>
        <w:rPr>
          <w:strike/>
          <w:color w:val="000000"/>
          <w:sz w:val="32"/>
        </w:rPr>
        <w:tab/>
      </w:r>
      <w:r>
        <w:rPr>
          <w:rStyle w:val="divdocumentdivsectiontitle"/>
          <w:smallCaps/>
          <w:shd w:val="clear" w:color="auto" w:fill="FFFFFF"/>
        </w:rPr>
        <w:t xml:space="preserve">   </w:t>
      </w:r>
      <w:r w:rsidRPr="009F02AD">
        <w:rPr>
          <w:rStyle w:val="divdocumentdivsectiontitle"/>
          <w:b/>
          <w:bCs/>
          <w:smallCaps/>
          <w:shd w:val="clear" w:color="auto" w:fill="FFFFFF"/>
        </w:rPr>
        <w:t xml:space="preserve">Education   </w:t>
      </w:r>
      <w:r w:rsidRPr="009F02AD">
        <w:rPr>
          <w:b/>
          <w:bCs/>
          <w:strike/>
          <w:color w:val="000000"/>
          <w:sz w:val="32"/>
        </w:rPr>
        <w:tab/>
      </w:r>
    </w:p>
    <w:p w:rsidRPr="00A910BC" w:rsidR="00A910BC" w:rsidP="00A910BC" w:rsidRDefault="00A910BC" w14:paraId="321C7C33" w14:textId="07625906">
      <w:pPr>
        <w:tabs>
          <w:tab w:val="left" w:pos="180"/>
          <w:tab w:val="left" w:pos="1530"/>
        </w:tabs>
        <w:jc w:val="both"/>
        <w:rPr>
          <w:rFonts w:eastAsia="ヒラギノ角ゴ Pro W3"/>
          <w:color w:val="000000"/>
        </w:rPr>
      </w:pPr>
      <w:r w:rsidRPr="00A910BC">
        <w:rPr>
          <w:b/>
          <w:color w:val="000000"/>
          <w:u w:val="dotted"/>
        </w:rPr>
        <w:t>Master of Computer Science (</w:t>
      </w:r>
      <w:r w:rsidRPr="00A910BC" w:rsidR="005E3635">
        <w:rPr>
          <w:b/>
          <w:color w:val="000000"/>
          <w:u w:val="dotted"/>
        </w:rPr>
        <w:t>MSc</w:t>
      </w:r>
      <w:r w:rsidRPr="00A910BC">
        <w:rPr>
          <w:b/>
          <w:color w:val="000000"/>
          <w:u w:val="dotted"/>
        </w:rPr>
        <w:t xml:space="preserve"> IT)</w:t>
      </w:r>
      <w:r w:rsidR="007A33E0">
        <w:rPr>
          <w:b/>
          <w:color w:val="000000"/>
          <w:u w:val="dotted"/>
        </w:rPr>
        <w:t xml:space="preserve"> - 2007</w:t>
      </w:r>
      <w:r w:rsidRPr="00A910BC">
        <w:rPr>
          <w:b/>
          <w:color w:val="000000"/>
          <w:u w:val="dotted"/>
        </w:rPr>
        <w:tab/>
      </w:r>
      <w:r w:rsidRPr="00A910BC">
        <w:rPr>
          <w:color w:val="000000"/>
          <w:u w:val="dotted"/>
        </w:rPr>
        <w:tab/>
      </w:r>
      <w:r w:rsidR="007A33E0">
        <w:rPr>
          <w:color w:val="000000"/>
          <w:u w:val="dotted"/>
        </w:rPr>
        <w:tab/>
      </w:r>
      <w:r w:rsidRPr="00A910BC">
        <w:rPr>
          <w:color w:val="000000"/>
          <w:u w:val="dotted"/>
        </w:rPr>
        <w:t>North Gujarat University</w:t>
      </w:r>
      <w:r w:rsidR="007A33E0">
        <w:rPr>
          <w:color w:val="000000"/>
          <w:u w:val="dotted"/>
        </w:rPr>
        <w:t>, Gujarat - India</w:t>
      </w:r>
      <w:r w:rsidRPr="00A910BC">
        <w:rPr>
          <w:color w:val="000000"/>
          <w:u w:val="dotted"/>
        </w:rPr>
        <w:t xml:space="preserve"> </w:t>
      </w:r>
    </w:p>
    <w:p w:rsidRPr="00A910BC" w:rsidR="007A33E0" w:rsidP="007A33E0" w:rsidRDefault="00A910BC" w14:paraId="68BA67A4" w14:textId="397139B7">
      <w:pPr>
        <w:tabs>
          <w:tab w:val="left" w:pos="180"/>
          <w:tab w:val="left" w:pos="1530"/>
        </w:tabs>
        <w:jc w:val="both"/>
        <w:rPr>
          <w:rFonts w:eastAsia="ヒラギノ角ゴ Pro W3"/>
          <w:color w:val="000000"/>
        </w:rPr>
      </w:pPr>
      <w:r w:rsidRPr="00A910BC">
        <w:rPr>
          <w:b/>
          <w:color w:val="000000"/>
          <w:u w:val="dotted"/>
        </w:rPr>
        <w:t>Bachelor of Computer Science (</w:t>
      </w:r>
      <w:r w:rsidRPr="00A910BC" w:rsidR="005E3635">
        <w:rPr>
          <w:b/>
          <w:color w:val="000000"/>
          <w:u w:val="dotted"/>
        </w:rPr>
        <w:t>BSc</w:t>
      </w:r>
      <w:r w:rsidRPr="00A910BC">
        <w:rPr>
          <w:b/>
          <w:color w:val="000000"/>
          <w:u w:val="dotted"/>
        </w:rPr>
        <w:t xml:space="preserve"> IT)</w:t>
      </w:r>
      <w:r w:rsidR="007A33E0">
        <w:rPr>
          <w:b/>
          <w:color w:val="000000"/>
          <w:u w:val="dotted"/>
        </w:rPr>
        <w:t xml:space="preserve"> - 2005</w:t>
      </w:r>
      <w:r w:rsidRPr="00A910BC">
        <w:rPr>
          <w:b/>
          <w:color w:val="000000"/>
          <w:u w:val="dotted"/>
        </w:rPr>
        <w:tab/>
      </w:r>
      <w:r w:rsidRPr="00A910BC">
        <w:rPr>
          <w:color w:val="000000"/>
          <w:u w:val="dotted"/>
        </w:rPr>
        <w:tab/>
      </w:r>
      <w:r w:rsidR="007A33E0">
        <w:rPr>
          <w:color w:val="000000"/>
          <w:u w:val="dotted"/>
        </w:rPr>
        <w:tab/>
      </w:r>
      <w:r w:rsidRPr="00A910BC">
        <w:rPr>
          <w:color w:val="000000"/>
          <w:u w:val="dotted"/>
        </w:rPr>
        <w:t>North Gujarat University</w:t>
      </w:r>
      <w:r w:rsidR="007A33E0">
        <w:rPr>
          <w:color w:val="000000"/>
          <w:u w:val="dotted"/>
        </w:rPr>
        <w:t>, Gujarat - India</w:t>
      </w:r>
      <w:r w:rsidRPr="00A910BC" w:rsidR="007A33E0">
        <w:rPr>
          <w:color w:val="000000"/>
          <w:u w:val="dotted"/>
        </w:rPr>
        <w:t xml:space="preserve"> </w:t>
      </w:r>
    </w:p>
    <w:p w:rsidRPr="00A910BC" w:rsidR="00A910BC" w:rsidP="00A910BC" w:rsidRDefault="00A910BC" w14:paraId="09D58AF8" w14:textId="5226E6CD">
      <w:pPr>
        <w:tabs>
          <w:tab w:val="left" w:pos="180"/>
          <w:tab w:val="left" w:pos="1530"/>
        </w:tabs>
        <w:jc w:val="both"/>
        <w:rPr>
          <w:color w:val="000000"/>
          <w:u w:val="dotted"/>
        </w:rPr>
      </w:pPr>
    </w:p>
    <w:p w:rsidR="00EA6903" w:rsidRDefault="00EA6903" w14:paraId="5A1D5566" w14:textId="3DC6DF16">
      <w:pPr>
        <w:pStyle w:val="spanpaddedlineParagraph"/>
        <w:spacing w:line="360" w:lineRule="atLeast"/>
      </w:pPr>
    </w:p>
    <w:sectPr w:rsidR="00EA6903">
      <w:pgSz w:w="12240" w:h="15840" w:orient="portrait"/>
      <w:pgMar w:top="640" w:right="840" w:bottom="640" w:left="8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ヒラギノ角ゴ Pro W3">
    <w:altName w:val="MS Mincho"/>
    <w:charset w:val="80"/>
    <w:family w:val="auto"/>
    <w:pitch w:val="variable"/>
    <w:sig w:usb0="00000000" w:usb1="7AC7FFFF" w:usb2="00000012" w:usb3="00000000" w:csb0="0002000D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wsNpyeSYsez7EC" int2:id="SWmc6I3c">
      <int2:state int2:type="AugLoop_Text_Critique" int2:value="Rejected"/>
    </int2:textHash>
    <int2:textHash int2:hashCode="IxBMMhUUMaFQo8" int2:id="b/DMuH+W">
      <int2:state int2:type="LegacyProofing" int2:value="Rejected"/>
    </int2:textHash>
    <int2:textHash int2:hashCode="Zx9FywOvcj04pz" int2:id="USgClriW">
      <int2:state int2:type="AugLoop_Text_Critique" int2:value="Rejected"/>
      <int2:state int2:type="LegacyProofing" int2:value="Rejected"/>
    </int2:textHash>
    <int2:textHash int2:hashCode="6FIdUE/fIw9beN" int2:id="L9aHeGU+">
      <int2:state int2:type="LegacyProofing" int2:value="Rejected"/>
    </int2:textHash>
    <int2:textHash int2:hashCode="2x39RbFj4PKZsO" int2:id="DeiCqltr">
      <int2:state int2:type="LegacyProofing" int2:value="Rejected"/>
    </int2:textHash>
    <int2:textHash int2:hashCode="vVgCN5OW+oW+AE" int2:id="dwLAXCOd">
      <int2:state int2:type="LegacyProofing" int2:value="Rejected"/>
    </int2:textHash>
    <int2:textHash int2:hashCode="X9Vy1gBpRCKX/e" int2:id="8I+xyZBg">
      <int2:state int2:type="LegacyProofing" int2:value="Rejected"/>
    </int2:textHash>
    <int2:bookmark int2:bookmarkName="_Int_8QDGURV3" int2:invalidationBookmarkName="" int2:hashCode="K+kfhjQXXyVVeQ" int2:id="9MY0Y9Zp">
      <int2:state int2:type="AugLoop_Text_Critique" int2:value="Rejected"/>
    </int2:bookmark>
    <int2:bookmark int2:bookmarkName="_Int_FfCeRJxS" int2:invalidationBookmarkName="" int2:hashCode="K+kfhjQXXyVVeQ" int2:id="QQPLOikK">
      <int2:state int2:type="AugLoop_Text_Critique" int2:value="Rejected"/>
    </int2:bookmark>
    <int2:bookmark int2:bookmarkName="_Int_pXmCXd07" int2:invalidationBookmarkName="" int2:hashCode="spG+uHk/TzMIxG" int2:id="EsYaiFpq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7B84F6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984CEE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FEC14E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9DC062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646487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DE8801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D3EFD1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F765DD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B3EB44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FF9832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6FA194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F96DEB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6DC677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2E8191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2BE1C4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CFCA76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E52A91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630D37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26805D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C9052B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612178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180D44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4DEE9F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C425C9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3D0421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AB6A36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BA05C3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14008F3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A1A943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C12CCD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C6E501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B3AC9F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A74E0A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A9E28F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472587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B30685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CEA2EEA"/>
    <w:multiLevelType w:val="multilevel"/>
    <w:tmpl w:val="2178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4D61A30"/>
    <w:multiLevelType w:val="hybridMultilevel"/>
    <w:tmpl w:val="CE2ACD6C"/>
    <w:lvl w:ilvl="0" w:tplc="7B84F6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F025551"/>
    <w:multiLevelType w:val="hybridMultilevel"/>
    <w:tmpl w:val="BBB6D230"/>
    <w:lvl w:ilvl="0" w:tplc="7B84F6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EE72EB4"/>
    <w:multiLevelType w:val="hybridMultilevel"/>
    <w:tmpl w:val="A6B894E8"/>
    <w:lvl w:ilvl="0" w:tplc="7B84F6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B8AC040">
      <w:numFmt w:val="bullet"/>
      <w:lvlText w:val="·"/>
      <w:lvlJc w:val="left"/>
      <w:pPr>
        <w:ind w:left="1440" w:hanging="360"/>
      </w:pPr>
      <w:rPr>
        <w:rFonts w:hint="default" w:ascii="Times New Roman" w:hAnsi="Times New Roman" w:eastAsia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4816D30"/>
    <w:multiLevelType w:val="hybridMultilevel"/>
    <w:tmpl w:val="2A882DA6"/>
    <w:lvl w:ilvl="0" w:tplc="7B84F6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6A80AC9"/>
    <w:multiLevelType w:val="hybridMultilevel"/>
    <w:tmpl w:val="E7320308"/>
    <w:lvl w:ilvl="0" w:tplc="7B84F6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B5E3A4C"/>
    <w:multiLevelType w:val="hybridMultilevel"/>
    <w:tmpl w:val="569AA3E4"/>
    <w:lvl w:ilvl="0" w:tplc="7B84F6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7EC404D8"/>
    <w:multiLevelType w:val="hybridMultilevel"/>
    <w:tmpl w:val="250EFF3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990598596">
    <w:abstractNumId w:val="0"/>
  </w:num>
  <w:num w:numId="2" w16cid:durableId="1793283019">
    <w:abstractNumId w:val="1"/>
  </w:num>
  <w:num w:numId="3" w16cid:durableId="144785833">
    <w:abstractNumId w:val="2"/>
  </w:num>
  <w:num w:numId="4" w16cid:durableId="248468808">
    <w:abstractNumId w:val="3"/>
  </w:num>
  <w:num w:numId="5" w16cid:durableId="1317077610">
    <w:abstractNumId w:val="7"/>
  </w:num>
  <w:num w:numId="6" w16cid:durableId="500390185">
    <w:abstractNumId w:val="6"/>
  </w:num>
  <w:num w:numId="7" w16cid:durableId="1909338266">
    <w:abstractNumId w:val="10"/>
  </w:num>
  <w:num w:numId="8" w16cid:durableId="1628660826">
    <w:abstractNumId w:val="8"/>
  </w:num>
  <w:num w:numId="9" w16cid:durableId="2045713012">
    <w:abstractNumId w:val="9"/>
  </w:num>
  <w:num w:numId="10" w16cid:durableId="38163745">
    <w:abstractNumId w:val="5"/>
  </w:num>
  <w:num w:numId="11" w16cid:durableId="36855285">
    <w:abstractNumId w:val="4"/>
  </w:num>
  <w:num w:numId="12" w16cid:durableId="1808930246">
    <w:abstractNumId w:val="1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view w:val="web"/>
  <w:zoom w:percent="100"/>
  <w:displayBackgroundShape/>
  <w:trackRevisions w:val="false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6903"/>
    <w:rsid w:val="0014040D"/>
    <w:rsid w:val="00193E98"/>
    <w:rsid w:val="001D0304"/>
    <w:rsid w:val="00211B1B"/>
    <w:rsid w:val="00236C26"/>
    <w:rsid w:val="002565B9"/>
    <w:rsid w:val="003A7543"/>
    <w:rsid w:val="003B7C1D"/>
    <w:rsid w:val="00400678"/>
    <w:rsid w:val="004671DE"/>
    <w:rsid w:val="004828C3"/>
    <w:rsid w:val="004B66A0"/>
    <w:rsid w:val="00524258"/>
    <w:rsid w:val="005270E7"/>
    <w:rsid w:val="0054734B"/>
    <w:rsid w:val="0059053D"/>
    <w:rsid w:val="005E3635"/>
    <w:rsid w:val="0066347D"/>
    <w:rsid w:val="006A3395"/>
    <w:rsid w:val="006C42DD"/>
    <w:rsid w:val="006D44D8"/>
    <w:rsid w:val="006F1199"/>
    <w:rsid w:val="00767181"/>
    <w:rsid w:val="007A33E0"/>
    <w:rsid w:val="00804866"/>
    <w:rsid w:val="009B01D9"/>
    <w:rsid w:val="009F02AD"/>
    <w:rsid w:val="009F5878"/>
    <w:rsid w:val="009F7730"/>
    <w:rsid w:val="00A05B93"/>
    <w:rsid w:val="00A409AE"/>
    <w:rsid w:val="00A902F1"/>
    <w:rsid w:val="00A910BC"/>
    <w:rsid w:val="00AC290C"/>
    <w:rsid w:val="00AD17BD"/>
    <w:rsid w:val="00B33008"/>
    <w:rsid w:val="00B95EE4"/>
    <w:rsid w:val="00D21CBC"/>
    <w:rsid w:val="00D23ED3"/>
    <w:rsid w:val="00DA4CD6"/>
    <w:rsid w:val="00DC10FF"/>
    <w:rsid w:val="00E16DC2"/>
    <w:rsid w:val="00E53217"/>
    <w:rsid w:val="00EA6903"/>
    <w:rsid w:val="00EB68B2"/>
    <w:rsid w:val="00F237AF"/>
    <w:rsid w:val="00FC30E9"/>
    <w:rsid w:val="194B5CC5"/>
    <w:rsid w:val="222770EE"/>
    <w:rsid w:val="3513DD0E"/>
    <w:rsid w:val="3FE7EBE1"/>
    <w:rsid w:val="412EE49A"/>
    <w:rsid w:val="4C4CAE57"/>
    <w:rsid w:val="533F725B"/>
    <w:rsid w:val="641AD0AE"/>
    <w:rsid w:val="66056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4B85D"/>
  <w15:docId w15:val="{A984AC41-1B34-4EBC-ACE3-9C9E64E0B44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565B9"/>
    <w:pPr>
      <w:spacing w:line="240" w:lineRule="atLeast"/>
    </w:pPr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divdocument" w:customStyle="1">
    <w:name w:val="div_document"/>
    <w:basedOn w:val="Normal"/>
    <w:pPr>
      <w:spacing w:line="360" w:lineRule="atLeast"/>
    </w:pPr>
  </w:style>
  <w:style w:type="paragraph" w:styleId="divdocumentdivfirstsection" w:customStyle="1">
    <w:name w:val="div_document_div_firstsection"/>
    <w:basedOn w:val="Normal"/>
  </w:style>
  <w:style w:type="paragraph" w:styleId="divdocumentdivparagraph" w:customStyle="1">
    <w:name w:val="div_document_div_paragraph"/>
    <w:basedOn w:val="Normal"/>
  </w:style>
  <w:style w:type="paragraph" w:styleId="divdocumentdivname" w:customStyle="1">
    <w:name w:val="div_document_div_name"/>
    <w:basedOn w:val="Normal"/>
    <w:rPr>
      <w:color w:val="000000"/>
    </w:rPr>
  </w:style>
  <w:style w:type="paragraph" w:styleId="divonlyName" w:customStyle="1">
    <w:name w:val="div_onlyName"/>
    <w:basedOn w:val="div"/>
  </w:style>
  <w:style w:type="paragraph" w:styleId="div" w:customStyle="1">
    <w:name w:val="div"/>
    <w:basedOn w:val="Normal"/>
  </w:style>
  <w:style w:type="character" w:styleId="span" w:customStyle="1">
    <w:name w:val="span"/>
    <w:basedOn w:val="DefaultParagraphFont"/>
    <w:rPr>
      <w:sz w:val="24"/>
      <w:szCs w:val="24"/>
      <w:bdr w:val="none" w:color="auto" w:sz="0" w:space="0"/>
      <w:vertAlign w:val="baseline"/>
    </w:rPr>
  </w:style>
  <w:style w:type="paragraph" w:styleId="divdocumentdivlowerborderupper" w:customStyle="1">
    <w:name w:val="div_document_div_lowerborderupper"/>
    <w:basedOn w:val="Normal"/>
    <w:pPr>
      <w:pBdr>
        <w:bottom w:val="single" w:color="000000" w:sz="8" w:space="0"/>
      </w:pBdr>
      <w:spacing w:line="0" w:lineRule="atLeast"/>
    </w:pPr>
    <w:rPr>
      <w:color w:val="000000"/>
      <w:sz w:val="0"/>
      <w:szCs w:val="0"/>
    </w:rPr>
  </w:style>
  <w:style w:type="paragraph" w:styleId="divdocumentdivlowerborder" w:customStyle="1">
    <w:name w:val="div_document_div_lowerborder"/>
    <w:basedOn w:val="Normal"/>
    <w:pPr>
      <w:pBdr>
        <w:bottom w:val="single" w:color="000000" w:sz="24" w:space="0"/>
      </w:pBdr>
      <w:spacing w:line="0" w:lineRule="atLeast"/>
    </w:pPr>
    <w:rPr>
      <w:color w:val="000000"/>
      <w:sz w:val="0"/>
      <w:szCs w:val="0"/>
    </w:rPr>
  </w:style>
  <w:style w:type="paragraph" w:styleId="divdocumentdivSECTIONCNTC" w:customStyle="1">
    <w:name w:val="div_document_div_SECTION_CNTC"/>
    <w:basedOn w:val="Normal"/>
  </w:style>
  <w:style w:type="paragraph" w:styleId="divaddress" w:customStyle="1">
    <w:name w:val="div_address"/>
    <w:basedOn w:val="div"/>
    <w:pPr>
      <w:spacing w:line="340" w:lineRule="atLeast"/>
      <w:jc w:val="center"/>
    </w:pPr>
    <w:rPr>
      <w:sz w:val="22"/>
      <w:szCs w:val="22"/>
    </w:rPr>
  </w:style>
  <w:style w:type="character" w:styleId="divdocumentdivaddressli" w:customStyle="1">
    <w:name w:val="div_document_div_address_li"/>
    <w:basedOn w:val="DefaultParagraphFont"/>
  </w:style>
  <w:style w:type="character" w:styleId="documentzipsuffix" w:customStyle="1">
    <w:name w:val="document_zipsuffix"/>
    <w:basedOn w:val="DefaultParagraphFont"/>
  </w:style>
  <w:style w:type="character" w:styleId="documentzipprefix" w:customStyle="1">
    <w:name w:val="document_zipprefix"/>
    <w:basedOn w:val="DefaultParagraphFont"/>
    <w:rPr>
      <w:vanish/>
    </w:rPr>
  </w:style>
  <w:style w:type="character" w:styleId="documentbullet" w:customStyle="1">
    <w:name w:val="document_bullet"/>
    <w:basedOn w:val="DefaultParagraphFont"/>
    <w:rPr>
      <w:sz w:val="24"/>
      <w:szCs w:val="24"/>
    </w:rPr>
  </w:style>
  <w:style w:type="paragraph" w:styleId="divdocumentsection" w:customStyle="1">
    <w:name w:val="div_document_section"/>
    <w:basedOn w:val="Normal"/>
  </w:style>
  <w:style w:type="paragraph" w:styleId="divdocumentdivheading" w:customStyle="1">
    <w:name w:val="div_document_div_heading"/>
    <w:basedOn w:val="Normal"/>
  </w:style>
  <w:style w:type="character" w:styleId="divdocumentdivheadingCharacter" w:customStyle="1">
    <w:name w:val="div_document_div_heading Character"/>
    <w:basedOn w:val="DefaultParagraphFont"/>
  </w:style>
  <w:style w:type="character" w:styleId="divdocumentdivsectiontitle" w:customStyle="1">
    <w:name w:val="div_document_div_sectiontitle"/>
    <w:basedOn w:val="DefaultParagraphFont"/>
    <w:rPr>
      <w:color w:val="000000"/>
      <w:sz w:val="32"/>
      <w:szCs w:val="32"/>
    </w:rPr>
  </w:style>
  <w:style w:type="paragraph" w:styleId="divdocumentsinglecolumn" w:customStyle="1">
    <w:name w:val="div_document_singlecolumn"/>
    <w:basedOn w:val="Normal"/>
  </w:style>
  <w:style w:type="paragraph" w:styleId="divdocumentulli" w:customStyle="1">
    <w:name w:val="div_document_ul_li"/>
    <w:basedOn w:val="Normal"/>
  </w:style>
  <w:style w:type="table" w:styleId="divdocumenttable" w:customStyle="1">
    <w:name w:val="div_document_table"/>
    <w:basedOn w:val="TableNormal"/>
    <w:tblPr/>
  </w:style>
  <w:style w:type="character" w:styleId="singlecolumnspanpaddedlinenth-child1" w:customStyle="1">
    <w:name w:val="singlecolumn_span_paddedline_nth-child(1)"/>
    <w:basedOn w:val="DefaultParagraphFont"/>
  </w:style>
  <w:style w:type="character" w:styleId="spanjobtitle" w:customStyle="1">
    <w:name w:val="span_jobtitle"/>
    <w:basedOn w:val="span"/>
    <w:rPr>
      <w:b/>
      <w:bCs/>
      <w:sz w:val="24"/>
      <w:szCs w:val="24"/>
      <w:bdr w:val="none" w:color="auto" w:sz="0" w:space="0"/>
      <w:vertAlign w:val="baseline"/>
    </w:rPr>
  </w:style>
  <w:style w:type="character" w:styleId="spanpaddedline" w:customStyle="1">
    <w:name w:val="span_paddedline"/>
    <w:basedOn w:val="span"/>
    <w:rPr>
      <w:sz w:val="24"/>
      <w:szCs w:val="24"/>
      <w:bdr w:val="none" w:color="auto" w:sz="0" w:space="0"/>
      <w:vertAlign w:val="baseline"/>
    </w:rPr>
  </w:style>
  <w:style w:type="paragraph" w:styleId="spanpaddedlineParagraph" w:customStyle="1">
    <w:name w:val="span_paddedline Paragraph"/>
    <w:basedOn w:val="spanParagraph"/>
  </w:style>
  <w:style w:type="paragraph" w:styleId="spanParagraph" w:customStyle="1">
    <w:name w:val="span Paragraph"/>
    <w:basedOn w:val="Normal"/>
  </w:style>
  <w:style w:type="character" w:styleId="spancompanyname" w:customStyle="1">
    <w:name w:val="span_companyname"/>
    <w:basedOn w:val="span"/>
    <w:rPr>
      <w:b/>
      <w:bCs/>
      <w:sz w:val="24"/>
      <w:szCs w:val="24"/>
      <w:bdr w:val="none" w:color="auto" w:sz="0" w:space="0"/>
      <w:vertAlign w:val="baseline"/>
    </w:rPr>
  </w:style>
  <w:style w:type="paragraph" w:styleId="p" w:customStyle="1">
    <w:name w:val="p"/>
    <w:basedOn w:val="Normal"/>
  </w:style>
  <w:style w:type="character" w:styleId="Strong1" w:customStyle="1">
    <w:name w:val="Strong1"/>
    <w:basedOn w:val="DefaultParagraphFont"/>
    <w:rPr>
      <w:sz w:val="24"/>
      <w:szCs w:val="24"/>
      <w:bdr w:val="none" w:color="auto" w:sz="0" w:space="0"/>
      <w:vertAlign w:val="baseline"/>
    </w:rPr>
  </w:style>
  <w:style w:type="character" w:styleId="spandegree" w:customStyle="1">
    <w:name w:val="span_degree"/>
    <w:basedOn w:val="span"/>
    <w:rPr>
      <w:b/>
      <w:bCs/>
      <w:sz w:val="24"/>
      <w:szCs w:val="24"/>
      <w:bdr w:val="none" w:color="auto" w:sz="0" w:space="0"/>
      <w:vertAlign w:val="baseline"/>
    </w:rPr>
  </w:style>
  <w:style w:type="paragraph" w:styleId="ListParagraph">
    <w:name w:val="List Paragraph"/>
    <w:basedOn w:val="Normal"/>
    <w:uiPriority w:val="34"/>
    <w:qFormat/>
    <w:rsid w:val="00AC290C"/>
    <w:pPr>
      <w:ind w:left="720"/>
      <w:contextualSpacing/>
    </w:pPr>
  </w:style>
  <w:style w:type="paragraph" w:styleId="NormalWeb">
    <w:name w:val="Normal (Web)"/>
    <w:basedOn w:val="Normal"/>
    <w:link w:val="NormalWebChar"/>
    <w:uiPriority w:val="99"/>
    <w:rsid w:val="002565B9"/>
    <w:pPr>
      <w:spacing w:before="100" w:beforeAutospacing="1" w:after="100" w:afterAutospacing="1" w:line="240" w:lineRule="auto"/>
    </w:pPr>
  </w:style>
  <w:style w:type="character" w:styleId="NormalWebChar" w:customStyle="1">
    <w:name w:val="Normal (Web) Char"/>
    <w:link w:val="NormalWeb"/>
    <w:rsid w:val="002565B9"/>
    <w:rPr>
      <w:sz w:val="24"/>
      <w:szCs w:val="24"/>
    </w:rPr>
  </w:style>
  <w:style w:type="character" w:styleId="apple-tab-span" w:customStyle="1">
    <w:name w:val="apple-tab-span"/>
    <w:basedOn w:val="DefaultParagraphFont"/>
    <w:rsid w:val="002565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21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microsoft.com/office/2020/10/relationships/intelligence" Target="intelligence2.xml" Id="R78b5f53435c743f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Payal Patel</dc:title>
  <lastModifiedBy>SHRI SAI</lastModifiedBy>
  <revision>54</revision>
  <dcterms:created xsi:type="dcterms:W3CDTF">2020-11-16T07:48:00.0000000Z</dcterms:created>
  <dcterms:modified xsi:type="dcterms:W3CDTF">2023-04-04T21:16:56.0989116Z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1ye=0">
    <vt:lpwstr>eFsAAB+LCAAAAAAABAAUm0eOg1AQRA/EggxmSY4m5x0558zpx7Mcybbs/7ur3hMamv9wKPTBYOzDsAQkoBjPfGj8gzPshxRQTlm3G3+iutc0e/nmntc7ODMquWE3FK9W7FOgtf5wqSlRKp+8CMT00rBq2IpuY1+DDOk+Jlo/LPEJ9K2Vbl1Gay9oj56txshA19H8lJFPInWMjak+NF0JHqH+ldqbslb72VbasiL0/LIotZD9bFT3syhC+PEhDY8</vt:lpwstr>
  </property>
  <property fmtid="{D5CDD505-2E9C-101B-9397-08002B2CF9AE}" pid="3" name="x1ye=1">
    <vt:lpwstr>bxccpKKohL5RxAPvAzAZuB7GA53NGLyq8Y3sotsZDsi8LbiKar/TczlBEWnbrlJeb+LVEV3F+uEx1e52HtIMhSL7VlyydkBOFCKeSO0y2gSxf1nTwe4dpoi58BPbydmbrhOJ+yxtzs4XsQD1c1E+uQDFaKNLqep9Gn/cXuAMkEWKI/T7Is4luv0eCx2fi64g77aQC+Misw++gxEeHqHdFy3aAjTjByyFdC5qbb3+vWs5Cw5QUYlcF8DK3VMxJQv</vt:lpwstr>
  </property>
  <property fmtid="{D5CDD505-2E9C-101B-9397-08002B2CF9AE}" pid="4" name="x1ye=10">
    <vt:lpwstr>sI9LtNKSgcfU7KX6EsKCQepiBc0b/hzr02xRZf1DpYzGPvwPPrw0CBu7IzZIvCdDmeioBEI89R3LRSHNv0DDsq8RaStnv8T9HczJ6zJFwBZ9f5oQFmTFyVnj7CmZpJ2Ec9V5s+fSY2R8AkSwN1yOOCfrusIP4iEOsQtAzH6jI5eBeVoGWlKmAxmdRvOyVypH7T+LW2yPtd/pZnJRJ2eq67qo3Hd4dewPpAX8dbqKBMrqip/BXJHqbhAh8jmWQJx</vt:lpwstr>
  </property>
  <property fmtid="{D5CDD505-2E9C-101B-9397-08002B2CF9AE}" pid="5" name="x1ye=11">
    <vt:lpwstr>5JCT78i2FP/8DhUyrwB+ySrjV/L7yqpRipq29lVPz9b8wFYe9GEL+nkHxeNrbwO5JH1D4vP31T3aAy7leXolkinaUq8X0VjY7VxZWG87NJy6Vq3+xUrP4hDHbE8PuizZtCQKHlqOVnQbRdbWx+SDfw0WuVT+y4umfanBSGDNHEFX+Ab0OozmU49wnCmnUfHaOrdR+ZFZUe1pewib7xeeuVwK1RAzOLWVd6DI2Ogs8iVY51mXBIohaUVAeniUmGx</vt:lpwstr>
  </property>
  <property fmtid="{D5CDD505-2E9C-101B-9397-08002B2CF9AE}" pid="6" name="x1ye=12">
    <vt:lpwstr>jsrTjMfTJoscJsOx2/XPw7yy7cdFACbvmrt7ENdr1Uja/jO7ItlvzOd8Lbbzk89z8p/1uaPqiPB4mJXWtU1nnMlxQrQouDK2Bp5cdptvVyuTt4nlaglQa/3G9CCT1CHKPSIXU1Ezzgdgmq7WcTXCFKXv1xFA2qnlui8tq6R4JTvw4D5li360T3uUATb4pcnI3LkrrqZH6qXt/vdGiKoCjOmwc3t7WsSWdltNLSUOB3qjhFwR4tySdIWwuiSnhHo</vt:lpwstr>
  </property>
  <property fmtid="{D5CDD505-2E9C-101B-9397-08002B2CF9AE}" pid="7" name="x1ye=13">
    <vt:lpwstr>cfOSzbG594MJDgR0Zc4Sp4+JWXU9YPwb3dcYK9kD2gdeQ4pfHYZLK/uIHy5vFs0/ISH2qmy9htBG7X77A+ejSApSOMu4OJ/lh49DK9qoqFSLOoc0G2B8hDwN48KZB/xhb2D/xuGdCxMW+s3j6jELyqRJHhgoH1GqwXC+P/4UL+XVk6JEFnietspNa1rIzZlsMViMEzR53Qtx7k/6WgajYIMIey5fLQ2HHfu/CBd2aoc/8YXJ+RbYBtzXBFC0FXa</vt:lpwstr>
  </property>
  <property fmtid="{D5CDD505-2E9C-101B-9397-08002B2CF9AE}" pid="8" name="x1ye=14">
    <vt:lpwstr>D6+yTXFm/3hDo8XadSwSSqS94hDrVBC89e199P+9L08MajGXoiBOQtRHslSHFXq0kmwCNAzIhtrgE1I07YUWgS6gOVm1ZKiABOKby01WHcFy2xAcPhe2umIrXLngZdV4Pxczh/O3hbd7q6JO5+VjDHI9xe+3wq9f7ERvHRfqOwzY6jv84RUJzWPl/zd+oSvPltma+/IVJFLJap8wv6v5znL+z2i6SvbOQ8bRdzbnPY59NXRpCVGDlRQLW7kQrXJ</vt:lpwstr>
  </property>
  <property fmtid="{D5CDD505-2E9C-101B-9397-08002B2CF9AE}" pid="9" name="x1ye=15">
    <vt:lpwstr>rH9ETVgHjV9wksxCZxGpwNjX+fuehIkjV2sMQZ3pQUxltqP0BFhjfg3a4oTLMtUdSL5fs0Mmy7u3LbiCRUJW+tMNCPhnTR7FyFLDn5+RoRG3AqZ8QMcSxqOzy4YObL5M/wV7b2pT249ilr8qqyBM6a1dCnUnMIus41RaE6jf8fGwtGy5bzJzzg5dwMH4myZmkBkejqovs1HwSCSzxPu9RpWx42SN6Q4pd6TXPfkzjW0wqF0vaCc1wz2yn6KlMlk</vt:lpwstr>
  </property>
  <property fmtid="{D5CDD505-2E9C-101B-9397-08002B2CF9AE}" pid="10" name="x1ye=16">
    <vt:lpwstr>1KyxuCMI+nXJyE8JsPXBpW6rnmCGTLsyBP7x7nGmWjB/dwTXh9U8H0OIEd+osfcAN2rJdIfSNdVjBkErloQUjAG/Sa1lvDg6Qsd+6hAVNcSBck/CEI5GKJwQmvxnNWbEWt+RglyoiMwYaOBFoWnaGebLQGMvLp3ArLxTdNNJpAuPi/H0FyuiKDmxC8+p6E41oI7tkpGeQ6pDgX7eEUWfc+RlOToWcqZB5rYtKcE+zZLw2cOp1yDpedVbxK1eMqr</vt:lpwstr>
  </property>
  <property fmtid="{D5CDD505-2E9C-101B-9397-08002B2CF9AE}" pid="11" name="x1ye=17">
    <vt:lpwstr>0SXcuceJaHfrlMfgHXFMH9cFMRbpKNVDJojXm0DnGSqfJAPYYCz9VNt1bTgi2ST+nZZLVD/kXaTe56BSpJoQ+rC/7eIH8tOQrYPSY63BjrA3TjdJ2s95QuhoEJyDwi7EWdS0L96WfnpN3lvKyUVhmrvxwdXWgjbvbS/mWi4KMSKYhSFAK7cmVgih/CXpY3nsO+oNjv9Jr3hWkfe0uITOz1ICBT3QxJ34KwzphXMiyy/yWRX9b/UPsREWKnmZfsc</vt:lpwstr>
  </property>
  <property fmtid="{D5CDD505-2E9C-101B-9397-08002B2CF9AE}" pid="12" name="x1ye=18">
    <vt:lpwstr>mkxKTjq1pSltx2XdpLZEi1NAyoPhDj5C1XOXqeYqTvstVSfJElvqP3hzq4U2Syx1bWxsrV2slASlTfUmxj+C4/XYwrPcJGl7KE0hI9zneeXLZOEFzaA+eXjz+pgfUnYhoiSSPg0zLHhfqnozL4O92bvQe/cksMDOEp2cd+6bvhm0HV7/5GZ25As11NSpLz9BC9KSVSROK8wfc81pCWzGhmjrS0N+swkZh5zDw0f/m7K7QeXxXhTYGJsbXtDZMED</vt:lpwstr>
  </property>
  <property fmtid="{D5CDD505-2E9C-101B-9397-08002B2CF9AE}" pid="13" name="x1ye=19">
    <vt:lpwstr>dLNiIlnk6L+s2DA8uTAukCHYearw76CaWdpB7KJdyeFYmnazRBP7xQ0tVWgXuq/w/I53alKoRtq5D3NsuqCBODb05N2J4xMlDqNU+tQxszOomx/6B1P+wWYX7uNi21VD+sDclfhIFd1quVZN4BWC+hFDzDN2rs3+FBWoSUXfpaIib9RL40BBiSmuoL+GTwoHJp7cvlVo9GrAdZVne3khDyqL5cdOVFIw+dnqrdhOD6XjAtsY6cZh2ZK37fXNywj</vt:lpwstr>
  </property>
  <property fmtid="{D5CDD505-2E9C-101B-9397-08002B2CF9AE}" pid="14" name="x1ye=2">
    <vt:lpwstr>t+XluugXWNrpVR+kEdpbW8rYwlzAPXZELgpDwW12E2P4lvFv52PVQ85+AhIv09sybuuBLUvfGXi9nq8WU5ow5XIJptxHZgcEp5deeY92ZGteZB9sjJcTQ33SFMr12Cc+pFzWj2UslDyYdGaAIDZw0ugw6HyjClWB0TZoIi/yTNGKo4KNGKgjhGGT2fV+yk2YdZr2wbq7JJnRp3w8qHPvOkqKCOomLzQOv9VkuUi6P6U4OFfFhaTLBBWb149WQQZ</vt:lpwstr>
  </property>
  <property fmtid="{D5CDD505-2E9C-101B-9397-08002B2CF9AE}" pid="15" name="x1ye=20">
    <vt:lpwstr>GwdfLJj048XF0uxf3lrT7l2cGLnOHxC40qkkQfG19cWY8Y4ZX++wpU/ooV3b14EE9t+XO1UFkrHV8YpkbTP0RStWTD/x5x6+mMBhXFqkvav9pGS8za8WcG3xVNLh88VVGR8PwaibNMalXLswD9+vHTd9jvTuh7thFW8o8PCAnBdxjkRbvQCGl+5Ph+hgVWm2pVXVSes8XjWAnlEVwNSJoFqI3RKzAvRGxN1voAkTycYBBjk2MV3f/ntsb3MkgBs</vt:lpwstr>
  </property>
  <property fmtid="{D5CDD505-2E9C-101B-9397-08002B2CF9AE}" pid="16" name="x1ye=21">
    <vt:lpwstr>i2kPwffFDzDF9qdFv5UnXTfR7GjNroi7x4D2EfIXwTB12CY9UFGbcMJeOiu6p5OzfWBKu0eFzncVKmuHOadFoIg2gGaX9zoCyX6I2TWxXfcyIk1o7dhHANQmyUHaXdEwxWetTBnNk1fc+WPSUmUOpHOGDJmczp7QKJxhvaZbLSL/ZhxLhu4Rcn5hdPTF9BwMguPW1Dvj61QxP+Q1I1fH70nmD3V9Ol5P940PO4TWfd+qr6axHlr/aFexoTWvrOD</vt:lpwstr>
  </property>
  <property fmtid="{D5CDD505-2E9C-101B-9397-08002B2CF9AE}" pid="17" name="x1ye=22">
    <vt:lpwstr>z8yN4EQur2CFeC2M98H4myxGiTvo3p6ZQmkcQygBMImphK15qOyiFlSLd/cL5vs8SyPaEyv/iN8d7pWTThrkTmOkJpuxYMaVoj1YUJJZOg+Lo2Z4MfTvSO03RskYqLZ3CzAyxoimeW/WunH3opbhcjNSpwUQYDaWNpBnfoEHdCCmjeNR9UOX5DGgIIGJHdA6JqTeVywmmz70BKFHP4ID8OPCfCOhVDUcnBFYXgaMPFvBpHKKfYIGFbPqV07AAy3</vt:lpwstr>
  </property>
  <property fmtid="{D5CDD505-2E9C-101B-9397-08002B2CF9AE}" pid="18" name="x1ye=23">
    <vt:lpwstr>ErP5lE9hXzmmdjwI7n+WFicvAOVxZoBCTD7A+Xm7/emEdcsYeS+YW5k5MVV25rOHQGgdB3jd1FI3LM3xR2Od7fSghajo8Jt74Ns1I3eEG45Vo+0BQg7l1ASfkvI0xmcnqXkhAT8jIYaxS0rVk2bBRAFj9nn/Uvz/CNGDBb8dsjaIRpV3/itSjXw7bOvdZHlbjRs1uLmydPCd9K095CPL/g1iUt80fnkqnPtIfqbQriTGLkExml4tXRZJ+bIZl9N</vt:lpwstr>
  </property>
  <property fmtid="{D5CDD505-2E9C-101B-9397-08002B2CF9AE}" pid="19" name="x1ye=24">
    <vt:lpwstr>baD3HQQJVIyPIs9VgOOdXrDnDZxJt3rDkbIXOlV0tU2qNOVNtLnp15/zTMmARxvRcCV+Ugk4oy0mFu/OD5nIZzdFV+cgVuVojkqQ/ExfZxC7EO2+ECp48HgSsweIKYlt0g+af/3qPhSk6NkuLSw18MjwdWkENovi/XyQvABGoFOdi0mV8sk03xTbcuK/S0O7InV3tk++Hd5O5mU24qBrfYeZdT8nD0XQtv71Xmf1Yp4mTaZm7KnhDd4BbEJbY37</vt:lpwstr>
  </property>
  <property fmtid="{D5CDD505-2E9C-101B-9397-08002B2CF9AE}" pid="20" name="x1ye=25">
    <vt:lpwstr>2QJG2P9fvYIONoC98Iqb7+h5cK/ti28s1DVOupjKQ3x09K1tpDHPw5QSUj0qQ4RbxscCCUAE0rrfsnr+mWv32/OF/GThH+kp+4gV3Ex5gCBVjRS6LBOh77ZgumTRkeZWcdCFtDVcVM81eugbX6dJSLGp/HJyLHeLpumhqxF508u1n/xYQND0yT5Ubpfe8M3vrHjCt2JjvdpOJukXx5r+rc1cZdidxHVBSrnqZK62TFIZwmAvnuuxM81O4V3lhUI</vt:lpwstr>
  </property>
  <property fmtid="{D5CDD505-2E9C-101B-9397-08002B2CF9AE}" pid="21" name="x1ye=26">
    <vt:lpwstr>Wc1vlI4aSomm61fpJM17ZZyayCMUsvnBYKLQXGTKid0CnGE755Q0sX7dk90Z7W9lUY3xiQN+VuYGw0iuvU/ZgrLhoL47mBZ0Ii7Cts1aeIAeIgItrkrT35bPIyM7MYVSoLwBmdboElDunn9uOTNegFV/3xtl0FgkyeO9pheBLZcE3CV6q+A81QXY1IFacvtVMI8gZAB5WwxBGMoOgY2ZrbeFIZ5IxSGYE9McU6Jz/Tdnjicdi2X2TCuljApwk/P</vt:lpwstr>
  </property>
  <property fmtid="{D5CDD505-2E9C-101B-9397-08002B2CF9AE}" pid="22" name="x1ye=27">
    <vt:lpwstr>Jf7aH1/oLTzWiCD8PiSlMcNZy3agZivdecZaXzpkkmbEkqGI7OoDs6n9SuV6Qisw2LCLt3CsED/OYkekoqBcCL+6WIsCzVnJPK8GvfJKAvw833b0dy4loYUox9KAti/1mtSYqGVdrWdH1g1kHJGpDoaX9gJdSXcjUcHjvXWMRv+KtDGRufshoes2gBQ+yAmil7/1nbbjV7sSYnftQYRlk2tIcGIzcJVFsGzZWHM8JO1WUJsAzwjg7lZVyJslBfg</vt:lpwstr>
  </property>
  <property fmtid="{D5CDD505-2E9C-101B-9397-08002B2CF9AE}" pid="23" name="x1ye=28">
    <vt:lpwstr>v5AEKFe9l0b0UbJvI/wqLYwxcMhkJTXYCcSnSSXVkW0zSeZ/L/pVfN0HwTS4W/Lw4feLEfJyKk/WvTBsWfVSYHDlZMuv+D9SBdqSg2A/9TN/Ykg5eboU7CfjFTNpAqmn8gvvRtT/NAiD2tkHLZibj9fxLAAVKNxR1ZEWrga2SJTb3XghGgJ4wt7zYzipsatseyaPhxwkJiFV7hmlHn5GY6OegziFnGP4nRoVYoYDw0pqqAvfVrwHSRJ+a8Da98P</vt:lpwstr>
  </property>
  <property fmtid="{D5CDD505-2E9C-101B-9397-08002B2CF9AE}" pid="24" name="x1ye=29">
    <vt:lpwstr>wy9rmYGvLULiyFoyDTWXmwHod1WjD58U2g6pdzMfgmVOyICHJRpmbNMVYWY1B36dJgLr7mR9Iyu/oYl9gCo6+zlsbNydfyEIa3tU4zWVUBJJBc+hsv8BYfqeVzq4vYLwTGfyitjsnx5FLmz3ivPUsh3LGSR3lY4Vz68t6Hl3ENz8vb1/N2ntT6JN4PNKREru/Q2xZjasLaFC4UP9zUTWYWG9VJXqXi1Pk7ZWCtCTFQ6bT10YlVkl5aRSen6XziX</vt:lpwstr>
  </property>
  <property fmtid="{D5CDD505-2E9C-101B-9397-08002B2CF9AE}" pid="25" name="x1ye=3">
    <vt:lpwstr>cAtOR/ksVdO51yoEpiW6sEpfJMVgz2EF1EyVLsrAyvu5oG47H9g3B5nHWVcOoWX1EWNV8hpfbQ5hNwjo5UaLvTcxV3IuOLuy0OpUZ/LaOeL6HPDlFNXDgl3aozjjhD5SSh+Tqios1ZNwfC3WUyOq6jrjBm1DZonMWnX7NwbwWpmdTxzPEaOmG0DLZNTC1JDn0U+U2B/L+Vpquh4s8bD5o65k0AG1tgpm/TlmidsPa1y2S941PD+jUtBS5su1N0y</vt:lpwstr>
  </property>
  <property fmtid="{D5CDD505-2E9C-101B-9397-08002B2CF9AE}" pid="26" name="x1ye=30">
    <vt:lpwstr>ukfTLlHd/iYzyHCB8cabdzg11Y9V6DANvOAgdO6jHUT/vu1zPf0g4mA4+JUszl7ebyz7zirNK1s5riiFgSr8+8kf4CyEgzHSbFcy/fhNwsamLc+JQNFZyM2BZ1cvcXLZJi4ZTByZ+4IteQRYBV4xHJsCtKZU+ZobH3FeAB40NoS4sbfOwuYsdPK9c4DXJljWF61ep133gYWefp8Kt2dja7LKlSpV7X/sxtL4J7ml0Ps2zFCJp+CPoj6VXPXeHQt</vt:lpwstr>
  </property>
  <property fmtid="{D5CDD505-2E9C-101B-9397-08002B2CF9AE}" pid="27" name="x1ye=31">
    <vt:lpwstr>eHZhWEugJa6flrL/wJfR2yDhLJpLEx+VIEbFNoFGOb8eCucbZRPzdOW1tICP+mf9NMFNEvq4sdMo1a14GOIZgcJpPrJ5dSuKsXnnQ3/oSbNIe8tv6qbYxTxDUlJxyUIRwcwDvTCFXweZICqX36BDGzUpMyZRDg1N/TF1fclyLLXmwCOOQnpaVpXXhY7q2GivI5GesjQ/pl2h6MK+S2s1qIkx0612e4RoFIATubC9JzTihSg7e71xhys4VyED7Wz</vt:lpwstr>
  </property>
  <property fmtid="{D5CDD505-2E9C-101B-9397-08002B2CF9AE}" pid="28" name="x1ye=32">
    <vt:lpwstr>kwwMflczCc7Gn+s+skUsehPdlJZLhy8Q/gzBDFIHYX1+8HNMf1VwZn9/ijMJ9Py2A6jhs8+AhLWGN5Lu/k7t4jb2bKrgutGDXvTv5xTzw+silMtewfZU3dWxy3BMPNEffT/p4bWvLyytz+HNF8TchUcqJo0Y3XlIaADKFqQvzEyAAgNPQvUD73eEhkj9pHiJ1MRcMQaTc0hoWE3DLmSnDTvZtM7xGxvbt226O/ExoY58Iz7scxLlkMsDrisFPIH</vt:lpwstr>
  </property>
  <property fmtid="{D5CDD505-2E9C-101B-9397-08002B2CF9AE}" pid="29" name="x1ye=33">
    <vt:lpwstr>PZjEk4ryHlNANkSuMnVLaDODdExDgDa0yvmSDp+ADShN7MB57IEdcuojsvIh0snxooCUXVp/OQ8aa2Jjjr3YEpxIBZdgzlkT+0Pns95DMh8Zl9bp71pXGnEvlbAEE9c2TiWqztJsmyAs4V8ymK3OtLdcpT24VpRA5hvr68QbC5sBQcuLxFeJP3VdRXmpbxLat+DC/oTLyNuoJcFCbC9SpQAYYEPUD6aJxIUbRDx6IVNbrYEZNIAA4mL5XpmRe8D</vt:lpwstr>
  </property>
  <property fmtid="{D5CDD505-2E9C-101B-9397-08002B2CF9AE}" pid="30" name="x1ye=34">
    <vt:lpwstr>WUM8dBQQciVhkoUct6knS8669CalBNm7e+tSRRWXlVfvoyV2cok57i9fUpQx8zwf0q+cEP6J6/HqHIjuqsKrErZdeBuPeO3TQ82+whCTlg6RKRhwfICfT5byXhfRRXEJkiXsjYoHR9Wb9tM/u8hI6vU7cOfhqqcXtKzeiiK19axkqPyuML53Ih6cadDZVrH5e6Lo2evPfg/5pCcJ8QfEpX4qUL8LnAIY+qIEM4kgmJl2xZkBdj5T7jL7v/zsTnq</vt:lpwstr>
  </property>
  <property fmtid="{D5CDD505-2E9C-101B-9397-08002B2CF9AE}" pid="31" name="x1ye=35">
    <vt:lpwstr>v5XDQL8OB4stO/PTnx6sUQWjn5v/YHIHo8cKUKmmpuC6h33ZC1PB0EG5bHoN+YoQybe+2PrtvnbKAYdmimah4chbPxH2Xoi+OIOCLnXiehIKA/QGAk64jOBKMUSJcfOukF84muXwrtYwwAAyj8xs5TUUVC4KRTQSeqPeDS10pSZZGFjk5Rs/qBE7Sd+PsjVzwr6PImPqNtE4wNUr/E5pI9Sf2A2gljLOfdnXGJQcdmPdxwJXq4odFQP33y9KxIn</vt:lpwstr>
  </property>
  <property fmtid="{D5CDD505-2E9C-101B-9397-08002B2CF9AE}" pid="32" name="x1ye=36">
    <vt:lpwstr>InHOK7C6FYmlHN6+p0iIQZZVK2hgDjV/6rDJzLMEiw3hiKUKNX8klnMgsCtaeWoiQB5HfXP4fvubHz5BcdULFWc3ExxZBcXPSGBe8PkWlMPoLNRUUZOIHKWI/bUHcNy6vxkNVAN9qcWm7WGSeYY3lnysIGaXmv1O+hsTrEk8UfangPmccYZYgzxd+ZtpQKPJx6nQ9NgeFT9viK7pcSemCb8wepx4PGt3gtDJk9+G042IQmvQYDk7YP3YQTcq9MY</vt:lpwstr>
  </property>
  <property fmtid="{D5CDD505-2E9C-101B-9397-08002B2CF9AE}" pid="33" name="x1ye=37">
    <vt:lpwstr>nbLn8yNBpexStiOCQBoEI5f9xQDvUwe7K8FsepJCnfJd/sN8H1Le8/qzhSlh2kxOHVQCHPTrZzovj+B0jmudgZjPlw8uWghnbyIsDUuGroB/+lP+Yj3TdkMPmrg+geAPgEWcGtM6iASX8nRckr9TNL+CCZEWh5YGUk6kIGeWN/YrC5SsYtZwm97R1NfIW4+xVEM+JNI6VmeeQobKV0pbRyo+eFzrVT/WGKcZdPp+cPcSbwn7rLiofKNtA3dRQKx</vt:lpwstr>
  </property>
  <property fmtid="{D5CDD505-2E9C-101B-9397-08002B2CF9AE}" pid="34" name="x1ye=38">
    <vt:lpwstr>SAWKtWgPJPgUHFRq7Q3zItx9SVKLmJ8T9Fe+l1L3zsCyJ4eKNdOw+vhei8yvV8JWGUDPIlux0UqjhgP873e5W2l2D2kKBzSec/7nateeQ30sYL1cZPiCMv66CRnXODWzWdlnnAjh/cAxNRhYOWYq1xO/UATEb2GR3w8SN27pxh8Ru86wcIWR9X3A3X1Jdu08ma0nRWPcl5Zc0suBsCOb9yj8RJJraimq7z3ReY3VZAE5HRKS1YTBUZr6UCEDAV6</vt:lpwstr>
  </property>
  <property fmtid="{D5CDD505-2E9C-101B-9397-08002B2CF9AE}" pid="35" name="x1ye=39">
    <vt:lpwstr>wFPSB9b3QmJuHA/BbgHqH0Oo+1M7dx65V8+duR4oWep26kM9wE6ULfw+RTDtGeHL+Ejgj1ms+T858kz25egT5faymh3rzDBlGYJn8wVFKeOEPWrnSnid6hjrvNXiWbXm6BllBc86awSt119pE/pTUtvIY5YeVvptK6NRii5tJoq//GwfoUMJsVHnS2N/SEbf4qquHzE77O3xFFKbeE3fRH60rcirGHmjcxrHq9iRZMCtcJf3Nrl1HBcNhnhFuqF</vt:lpwstr>
  </property>
  <property fmtid="{D5CDD505-2E9C-101B-9397-08002B2CF9AE}" pid="36" name="x1ye=4">
    <vt:lpwstr>rJcaDnjXwRfnIc+32m3Mq0bZ0R4NCA9yUBS/RNXE6CumwVF9+9oZOkmhyAboxtMxZ5po2Lr0DYvDZ+Uu0PiO2grJEBVRAX449HT5pIB5oxKz7lEIeolnO2KANAgjlyxiROazE13Wdp4ePbGWdihxgwcKWmnm3wjcMmDwmnWfnWYiv0g9Yrpl3NEVS1s0PKNJpM3Vy1MXUjSf3tdBkJ0WKDEFrcwhYjhLuRDqMgh7W5XeauA1vK8SST6Qprv3+T4</vt:lpwstr>
  </property>
  <property fmtid="{D5CDD505-2E9C-101B-9397-08002B2CF9AE}" pid="37" name="x1ye=40">
    <vt:lpwstr>tuXFquJBkmYiGxXWbOdKpKJRlfgjmGncV9ttjq/CnjCAYAHXIYLWsfIIIO9FBbU0iuituXLMhUexUS5PGHnSrPWD3URDjahekc0IR7tlS/26xzuP0+Yq1lna/JCcgCjRhQUyP5m1tFLnd5cql4gf1Ludd7rDLFKoz4/fqhXCZRXVp4/fFpjTdkWvNRf0MsIlz+a5qAMsKzjR4TVEFARNUVFT8u9gqfuqPR1SYiJQRPf77nxq17dtaNfCLMal7n7</vt:lpwstr>
  </property>
  <property fmtid="{D5CDD505-2E9C-101B-9397-08002B2CF9AE}" pid="38" name="x1ye=41">
    <vt:lpwstr>o7zKzp02YAZWbE0F9zt+e+WYxxb4jZq1k3W2wxZSD/fk45Qgr6Q19QX03KW39eHmsorOpqXWfodswEqEsYrmf02i++nUqrjeTs0Jmvy9Sp/LxFb9KE7Alnz/JwyyJqXs5/U6nrZ8H9qtJuX0ljde+HdEtwKfSfUkgK/a1UJI3OS3jwdCE+wzGUZXcPjIgXftP5/1Qyj1vFnsVj7gXkQSJUnqjIMr4xxTQzRa2JxaI605SM73s/GblOpbmnJLC1P</vt:lpwstr>
  </property>
  <property fmtid="{D5CDD505-2E9C-101B-9397-08002B2CF9AE}" pid="39" name="x1ye=42">
    <vt:lpwstr>J0/E0kIDW4kFk1MNX8T0Hq3m8+0fq4jkiv8wKiOPJW84LtKIQ4nikpePHZC9vkXr3vivz3E19wXBlpkxQQ5X6r9ggdQvoRlKGmHpoiLQ2FEfS/A4x13F927IfNC5rNoHARE+UI92LOZ/XMJIc6aVdsy2/L6gk2ly78TN4KSKE96LhFFvRlYj9RlXgObHVP7wOckZiXaSWWHsZtD/nW2KQlqn/TMO1PBZKbrO4osnl9JMjJBxLf89e1Wk3TLkIUs</vt:lpwstr>
  </property>
  <property fmtid="{D5CDD505-2E9C-101B-9397-08002B2CF9AE}" pid="40" name="x1ye=43">
    <vt:lpwstr>/nTotdPZk2fzTX6gJHRd/aqY+X5XYyv5CM0ZlDAFVobSPKYuOZqmK8WmuEbikJa1j/hnlv9CBGvyRl05OOqIAIkASRcA0NG7EuGgnHZzjnfD/CbGvVhe4sXfZ9WyBZ566lPnr3/9M0An7/OUFoTVRwD0dRb094NGd2pKDf7EUBJ/ulUXhBfccp6GZ362pxif0qMDZopFVOu54GrDQQRPAvqD7R739mB0ggqmJ+f1YKvt5BjxD3c/YJ5S6dgpJFk</vt:lpwstr>
  </property>
  <property fmtid="{D5CDD505-2E9C-101B-9397-08002B2CF9AE}" pid="41" name="x1ye=44">
    <vt:lpwstr>fL7iXvgCaXEnbfb5+JlyaIp77fqCYgmYSDSJuhZXF8ANDEHi3698m0xjMRCs1IHr9PujVsRs7hW6EsQn5S1zlX9FBaIYqWLp6Rl1dFapFZK7cu4wbnKFgT4kp2+yFTTO9MvlAzPsgVPa7KhELRyzdx+RJNNTvAIcRPuGP4KC67DlCPX8TbW0jr9bqPEodjlHRRMS0SKQ0Xujk96KcuFPKQHPRsgK2DzjJHS6a0EXi4GNXOb+liTig9PAgqozGdl</vt:lpwstr>
  </property>
  <property fmtid="{D5CDD505-2E9C-101B-9397-08002B2CF9AE}" pid="42" name="x1ye=45">
    <vt:lpwstr>tHCR0SJ2kWAhC2SZ4t3RrwBEWKN92pHmV+oWN50v3P+58DwISpFPffBkuWjbFWCwn4vyMvV6J8+7hL9FoUqDgaAk7nUTW3MvSsRbQ/a9FI/iQ5uZ7akTV2Koatr8We8TYCA1efebzwWuM/+W/mVNFfQ0tJFQDHolQ3XNW+javf1z5itfE70Sg+ZKlvftQcre7eqihqCMXy9Sf4gGfA0AIxMMoh37DYfObDfiMP7ZkKlcwGiF7iYmhYZF8vEGWKx</vt:lpwstr>
  </property>
  <property fmtid="{D5CDD505-2E9C-101B-9397-08002B2CF9AE}" pid="43" name="x1ye=46">
    <vt:lpwstr>+dAsam8Tgdzh5sAsNa3FAbA3WiHu8XfvCgMEX1DS/WUoSpkksmVmmHTujEZsk7sun6TQkPvy4oXbhp5YCfZRamoz4Ruj8W9PgYoGaYgeXSkWvOwSczansnFHveFEuuz4epjgbsdLyZz5J1LF+g8TR1ojfCYmLrhBdzBziTFqFWa/ojRshu4jspaT8oBlKgK4IlI8bciPeORaPz3jW1NfwgBPhsStBipRTmWfrBOeGLPOsL0aDu2kquy4TBqb5Cw</vt:lpwstr>
  </property>
  <property fmtid="{D5CDD505-2E9C-101B-9397-08002B2CF9AE}" pid="44" name="x1ye=47">
    <vt:lpwstr>qcnYbZDvTEsCGFV9In5yzMhLdItTwP7QlcmBGkKgCzEBTCob8RsrlPis4BjTMNNK+91UXytGE75j1wkRPZBnrbre462alfmzFs7yfQKrrXmjpPYXwRadF6UZG65K2D7EXi3EK4yzKDD3h2jzZg0US+X56eSPhvJO/LdyTSvqOncV1hkRCCqUk21/Cpn2HB+o34E4I4alv7WsuQZN9Aizify4whg5wcuRxmCHKvGhHVbmdIJsaAbKOlDiPCVXtD1</vt:lpwstr>
  </property>
  <property fmtid="{D5CDD505-2E9C-101B-9397-08002B2CF9AE}" pid="45" name="x1ye=48">
    <vt:lpwstr>Tf1XrsZTOxbnj5bNLFRbl1cSKNAOyPCTrx9xfeshaKFn9DzN0gEn/Hmv0QgHSAIgXKpgrpdlvMOSwkuonay516sH4R1s2S+39HpEtWSSiE37hgn2pQcwp9t7MsvpbBINc9CdGvm6jY7FHDoOZ5wsTWSxKsc6g67d+ioDqZQc6CN8fa1EX7PCl+S/r09xZy59eBINokA4RyZGI2n7wT+MX/ONpkrh74E7oSvg4ai3o679FWZytOaVJniE6P1EoNQ</vt:lpwstr>
  </property>
  <property fmtid="{D5CDD505-2E9C-101B-9397-08002B2CF9AE}" pid="46" name="x1ye=49">
    <vt:lpwstr>UfhKufT4fgmoRlpl3tMDBJqNmaQ/i9ZzJoWVo5oaJnm9iG7mWHANORHA8/+uwpNhmnxZoPnGp4oYuYg3SLEp0sxMQnG0mj4/i71Vz1x4GxrZ77weafPJPOgb2UDnhr0M+QCsZVVQQrQYPW3MSWdKJ4NugTQL9TP/yxTN12aaxQQ1fTI4C9EW95/mszc/z8q5tUW/SunF/1vFKaO3cw0I5yrWY5M2THV9pqB7gcV4vXs2wQAqJX0r6auka/+aMly</vt:lpwstr>
  </property>
  <property fmtid="{D5CDD505-2E9C-101B-9397-08002B2CF9AE}" pid="47" name="x1ye=5">
    <vt:lpwstr>XtEmTC+N24on0I7WRBKj6pJ3fsiBiuGORNQSLqozm3KR8/VoS3/tw0qg1Ndny1pLsNdzz5G2Bd9ZgKENC4ofLVzX+rpQrbK5aQenQyjqWZyEJjNvTgCel8ePjK27WcQ63MWDtu6PGMtxUh/4RZQBgqlTt6POh4imVr74yqIOhGxolLnE5EYUYYTSX0Acru0sB0IE8eVS6v+k9UGnXoBVkfV13/0x1sqebSNRg+kyvXKfYHg4pqUA6zb/73YKCfn</vt:lpwstr>
  </property>
  <property fmtid="{D5CDD505-2E9C-101B-9397-08002B2CF9AE}" pid="48" name="x1ye=50">
    <vt:lpwstr>fRQGtv282d5Ey+KZGjvrNIGDvdJxY3qeGP78vXoXHkrJFmj8u8O2DnL8vG1lcJyss+VMdyQVkHuLmNWJQm9VosRiSKRrjo1pZbnCBMZAk3Li3yoQK7SqjTrMECdPceZiKRVGUNr9QQM3Mdx8k1JzyO/WIUWqI2i0ZbiVJvPHeVUh+Jen5Jz30Zpx8yPdrVjuVGtHD9dg6vqWHftNqFgfvlK6/8xktRmVOCHrulx2YXfZJSyhDaMpwYrmsUh+cJG</vt:lpwstr>
  </property>
  <property fmtid="{D5CDD505-2E9C-101B-9397-08002B2CF9AE}" pid="49" name="x1ye=51">
    <vt:lpwstr>xZGvQfh3mf/3lZGIK6XMzurO1/lIZc+FMwI1RNvTNUrzuZcvZNp94bDOmNhGWHXXk9RcAIHI5p8WYY+d94fh/xAMRuzgynOFhAAlAXD4XdsAPSUdgBajfaBx94zwEhYJa4Ex5BvAsg5HEikAkjvBVfFtNY46IT8xStFwbiGm6ItnoMnphbsiqQ/QS0lRZ95f2u/zSe6ex3+NXokYcaHjaZHeFkjTrazz4v2+ZKYtpdfe6HPr9fp4zQnlZKgVmfh</vt:lpwstr>
  </property>
  <property fmtid="{D5CDD505-2E9C-101B-9397-08002B2CF9AE}" pid="50" name="x1ye=52">
    <vt:lpwstr>MUmeOo3t7JvRyGKdvF0URVvaa1jowRJd6eKQtpQLraSHJbyaGy6h6EC/OpamPN+zkOVScBrRXw0QBpwUhyv6wfc0bvWJ5t/kc39NvC/frcxSdndRiRNK4XP90rLWeRf2fZFGQXoBs1rJr6CiuyrQnTGaVPWnprGcklB6PTylNY6qLsEHRQSQ7AT4d3qCVV3i/asnB/gOsVqhj20GX+fOtTvovTUHvOrs7PjT7Vkm2QKi49qQOR9BpJl5XpyKXtB</vt:lpwstr>
  </property>
  <property fmtid="{D5CDD505-2E9C-101B-9397-08002B2CF9AE}" pid="51" name="x1ye=53">
    <vt:lpwstr>u/FQ4t3GCbG4qtF2F7tTrO8i81XbbN2LVKGu/jJ0SnCB9AY7cqt9dTkCM4uYVClG0t8j4ZUTfdGAe37OUNJKhb2x+kbCGH6en2K+826c+js9oK7Ldf6K7L9qvVCxlzGC8uBARaNIKNd79r5FGmf3drRHI46Tao5LBmt5x2/2YmKqEZBLQ0P5bDdUOdOzTDV0lhSyBGbNZO7CH0rKNLw5NR6vOkvB7r7XUWK3TOSRpTqdhj52SIKNM9w1Dy8IEzc</vt:lpwstr>
  </property>
  <property fmtid="{D5CDD505-2E9C-101B-9397-08002B2CF9AE}" pid="52" name="x1ye=54">
    <vt:lpwstr>UyE8AsOO/Pr1RkvcDQaBB5IJRf4nXlSUiIy+yWCQ+wh6T+PAsYIZGNAMhNRZynYNKE8qEixqnFd61gY6luuC4Gcf0pWgBODi55Wrlrjwn5P7JWnjxNPD98uJgRLeNz2Q5WFvL7XqUerE2waksAzb6mfM0xvqgzMEZaNX6MbaKfLa5OnPqCpELzvoUtj7z4+fH6kG6ZBrVXp9ybnyDvWgog1nWTkIgtf7v7iuZvBlMCVj5wOnJg9hNZf33BkB9pH</vt:lpwstr>
  </property>
  <property fmtid="{D5CDD505-2E9C-101B-9397-08002B2CF9AE}" pid="53" name="x1ye=55">
    <vt:lpwstr>S+GOdiAdPheq1JSXYqzgQMi7ZsjyBOfeClgbEuCZ/LZyru5htOUlETn+lk00xVPivHMMGo7+U6KFTNzrZCost7N4uye9koJt0TBwMnHDPVjdfoXX0qqwOBGbp9MQ0FuwQPKZ2GjJHg5+ATBwb5lOxARzPTQm8jQXl4EaMmXbgr5HFAzQgiWzX19xS2WlSQvd11qw0MoepAu/PfVh/6Qe+/j3L8Xf3pG1bvPjW8A6slJOVY/tVHpZofdmMawyn3R</vt:lpwstr>
  </property>
  <property fmtid="{D5CDD505-2E9C-101B-9397-08002B2CF9AE}" pid="54" name="x1ye=56">
    <vt:lpwstr>E0I/oKuOwgpkw2+K5ohyKO3IvGZaQXSimNA6VO7QclczYepHFU6T9zpJpa43RP2mNJGdt7mx8xnYnwQ35PerIgjF1jurzCYNxMQ+at+pFbcyzhHIMEtqBS8dZlW2x+vHSvaS20fBcmNkobckSJMzBCjtY+7DKRhBC37tmeVJp8Pe/2eQZw24DVlBi0xcuTlCWTXetaNyP62Ge+dKULHox1B+P1AeRdHKuD2o4E4qCFh0Isg8WxIi2Wa/FaquLuv</vt:lpwstr>
  </property>
  <property fmtid="{D5CDD505-2E9C-101B-9397-08002B2CF9AE}" pid="55" name="x1ye=57">
    <vt:lpwstr>6YuvI9WCceTjwpmrOszZGqSJCToMsCMlwB4r7DOn6xe7x11t3AcDFSs0KcUGPd1e4Gn6Q+sX1VjNEJ2un4InJXeC5xroKM5DbVZQUiCVNgIXZUuXbNyaZSRpskbhQDHmMZmt9X6npoQ+5Y59+SAVy6W+CGPHIOyPReIVRU4zs1zKx8Y51uM76AWGoXCSzQHR0FAQvuK4gIt40McOsfvxTNI3Ud3cinG3ITr/eNc54ldWZUbmEYhtSs3dU9PFvgI</vt:lpwstr>
  </property>
  <property fmtid="{D5CDD505-2E9C-101B-9397-08002B2CF9AE}" pid="56" name="x1ye=58">
    <vt:lpwstr>QLGfG2jvlBHrBwnj5aIq9mYnIqn7K0bGMLh3SUGDz4Ko14m4Oe29Ogj/o3AK9ezypUc2Vc0IVv5bBsRwjfSwHM58R548XiGyrzM2Qe9cTpTam/UIj8JH+2+UP/ygVTrO3y6SmwCXzbmRBlXjlr5SoNEo5Tny9WskK7ZyAf2L8ywX5b2+2ZvS1kI5q8QvKFRnVO8qSA7/hkRGJDjAOctpOBCYo5/q8mJY/6+dZIZUOdgtUoq9qlKiSdyoOWq/XOI</vt:lpwstr>
  </property>
  <property fmtid="{D5CDD505-2E9C-101B-9397-08002B2CF9AE}" pid="57" name="x1ye=59">
    <vt:lpwstr>KqgWAbi6RfIwiP1Ssjy/XUNXC4CuszSDWNTcZiMsGH40VoAwfyszjxm5RC3hyG4j/jAk+4o1OM5wqvJzfy4YIBVJQXY5+aRHlVhn1k4YEi807Lx5s3pmx2U8YFAhnN8w++UhYBJvqi4mGx8YiMJW85ihciVDjC4UKx2WvBUqVOLz2RneMJZEL03B4Bx7ZLOwwgCoZ77rPrZVBMTMXKUkXAII66myXmXu/mSEY53m6+ZrUapvHVeiV/EJdP3QkUt</vt:lpwstr>
  </property>
  <property fmtid="{D5CDD505-2E9C-101B-9397-08002B2CF9AE}" pid="58" name="x1ye=6">
    <vt:lpwstr>q6p4Bvrr5v9wQPc7Eq263Z/b0A8GtyVFKqoqwG+TVlDyETcTiy3UWPbuy3hjYV+m6aa/Ft20ECnJqSgOfoYAaJTWx7vHvKWmNjWZms9PVj7Y9e5BNYqJ0gnSnV3c3coKg76dVmcTBDtAuLPffv5Kszdi44Za7JWSbLX9eMsEcxthl7ADJ6MCD+PXDry9TT7HzxewNztKcfHah9Bnz5L7mSIC/K5Ta0ZLSwY3BEyxemfYjmiCLVz9KQFNnJSTxUA</vt:lpwstr>
  </property>
  <property fmtid="{D5CDD505-2E9C-101B-9397-08002B2CF9AE}" pid="59" name="x1ye=60">
    <vt:lpwstr>LV8hKNA3MyVIeRhIpkEBN9O6biCiBeVRF4aPVdwfxUDb/QybLCOjJtxO5NvuOWVxUXy5digfi1VOz0ipEB8gu/CN6zOWfnCQer6KPlMx69eGW1PwwXtxh7ZOuQ0du2UA6jwiqKiv20/o/+OmglDYWygMtdGwifvUEWnLRcEbkP65Y28GAJmB6Ofc9pKez7ysPuev/ncGtLUgIcf861lTxRVjUaB8TK5z7Y8Ejv3Sm4vRMkbVo1sfL6cjdQKh1VE</vt:lpwstr>
  </property>
  <property fmtid="{D5CDD505-2E9C-101B-9397-08002B2CF9AE}" pid="60" name="x1ye=61">
    <vt:lpwstr>1OWBmOAa8uuezfdPUnErTI+Gmg4UYbqNcf7yb2OMhVIQFMTF3nTZpbRIPS05g1CKSFaHCzxiiJy0NVBJi4BxDmQUa80sO83Bum/1cHtA4IcyEnzmw62Pl6eeOecKPfrSAcpeEjg6t0dtJtIoLYtTAc9Pjw++x+znemt7jXevgYYPzDdNSsiJRy7l71iQvev3O6X+XWLqo/tqGkDth09yTk7/A2TBsFM5f7kDURdGG5gB7n7jqojsbWGp9eynaes</vt:lpwstr>
  </property>
  <property fmtid="{D5CDD505-2E9C-101B-9397-08002B2CF9AE}" pid="61" name="x1ye=62">
    <vt:lpwstr>ydxn7veMdRiPmwuxgAVzRkI50wQzVUXWBIUdG4zgIoZ+o13E8WwJ4ZNhdbtlDHthn/8tma25l9jT7hTqZnw6W2C9Cq+NlsHIGvh0agJmr38y9vPG9ftYs+2kWu5U80MRyVpa23W8TvRG9AdlQa9/F6GcuNDxotGk6vJvu6hVY72fTWJGLxNUJXwjEsdKotiVp7B1iL3I7lgfyT1RuBoOZLrvyWhuHu1i+TosW9wsxh8p8PwxvANwc6z2ieH+cB/</vt:lpwstr>
  </property>
  <property fmtid="{D5CDD505-2E9C-101B-9397-08002B2CF9AE}" pid="62" name="x1ye=63">
    <vt:lpwstr>UYIV8ix4jRiTfS2IpTLOplZKERpwJ1c7G5cyQt8mGX67R0c/9CaglgXFROG2diwiOVAOmXMtqTSANs2MD4/1tGnllzwIwtiVu1EpH1Iut62uxLEw+/yHySicSyIZvg77OOZlzyRJBSE+4OVNdkcB2K+OtPxQwqQn0GDfZO7znDx2RSzQE9bterDWiNHBS9jj9t2SFJ7vxN5w7ALt3Iaz9DEPBW8hJIQuBm145T1+xSplTx8s9bzCKx2gZaSmYrW</vt:lpwstr>
  </property>
  <property fmtid="{D5CDD505-2E9C-101B-9397-08002B2CF9AE}" pid="63" name="x1ye=64">
    <vt:lpwstr>F3PkAHZwaEkAcfGziA1OKmjVusTZPppgLJxoT6ymcdzGQve28tqxGBiP1dMOtomofdR59PbLrqQ6alG5G7XO2q/veycL1/ThkNQHZQIRXH9+JchL66UBZi1gy3SA3Sx+7lyfwhFeo1DaPosp0I4t5JpIxPr3t2miNRPeIAjqd8RFd+loQtQa7LHEAbkKYzLwBtzEcCtBC//uy/bxEE/mqKpvyXeEaP5mNugw9s1VaKpwsub9BZP22dw85ZCu05T</vt:lpwstr>
  </property>
  <property fmtid="{D5CDD505-2E9C-101B-9397-08002B2CF9AE}" pid="64" name="x1ye=65">
    <vt:lpwstr>uZDVvnBC9zCKO9fOevGlX3zhjkG3fbldZ5mjzFZjX/+CA4SOFjojs+xG+TnCM3MOoyP//Mg8JIwEkZAKVNJErFT8NoTtZAZcBC79TV1K0+5iyICsEdRLar1mJZw/r11hnQZ2dn5fa+Y3p/OmI5iE6CJyMjvRthsQTXD2+cxpz+qyj8ZKBj2CjvsLPeasMTnKXwAP6G+TOuZY1sFuxZZ9KXWXPp2DVO2CXIDwoXyY/yrvPuWfwX91MFDCrqjGcrK</vt:lpwstr>
  </property>
  <property fmtid="{D5CDD505-2E9C-101B-9397-08002B2CF9AE}" pid="65" name="x1ye=66">
    <vt:lpwstr>e49fzUCzdqmJuLZ8fusGFEv4IQkKIag842K48daESQfcV6aVuozu4VsYO4C2BzPWV+7U1n66NMaTwlrfbLNeus7BopEiDy5gcem+xOxiAlAwXLcpwv1TtbPcM6AoZjgsLzcXYKVnhH/UU6wTIfqvWTkQsbhmO/zWztelqixs8t6n2UUF4SEbb0U86HKM72MY0+jb8KzlrbVSiKoh9EgQUrXoG7Ox3BNbh9/eNWqTISYJ+15oST6LPPy9aveYUuu</vt:lpwstr>
  </property>
  <property fmtid="{D5CDD505-2E9C-101B-9397-08002B2CF9AE}" pid="66" name="x1ye=67">
    <vt:lpwstr>5r0Gkn7iFDy8Hj/46qyOPmM2nTa6BLg5SchcadkMNp9B8kaEOn8ebM9uKHULz7V6RYQRkay3LFhMVnEEYfErV+a0eSus8q/j86k7oslFQK24A8hv0ffOjMJVL7dmJm9c8p4DW4HBVlDdgUUPIb9WvRy4SSkqQODl2jNmj8omo1YnIS2vxDwvUhSL44+xDQUMrvAkrKqnnWA2rk+jopXOajD76SKB+sWF+KeC87qzfpb2kelOd/WmN4P/KQPnptN</vt:lpwstr>
  </property>
  <property fmtid="{D5CDD505-2E9C-101B-9397-08002B2CF9AE}" pid="67" name="x1ye=68">
    <vt:lpwstr>KYgvYzc3Zip0ps7oMAC15AlX7fvddK6cChBxMN0EOXy2/JCuIxKjLkwHV2tjfyKUEoJU7Ok886wgj4M+twyTHwaKnip2wa32qbu5337V3dKu2nv88hyljDflfLBia8IYHF037vaRl5tfCnD4wJelsYYcP4GoTtMAdYak+Aar83hgszY5W1tM0MPCPNbH5t6riooNt4IOTHAqnrs6GEQwvNlmt5yR+nTDMoIZPsyf4SyFiIbDHRcAruac4of8Jgj</vt:lpwstr>
  </property>
  <property fmtid="{D5CDD505-2E9C-101B-9397-08002B2CF9AE}" pid="68" name="x1ye=69">
    <vt:lpwstr>3oFFfv1D3Yfd+FgbQIcCHshZPGTo6pIQy/IapEFiINxXbXtgKYzHm8knjfnjZemDUHzy8HLngU5Q/JEuZIvNJUPrjD+kANX+7K2Vije9+vlA2nnJYmyUW1P298eH6Fa09fFge2nQqDMKs/y4yvlGtT0OVpruybbgEYOkKwZKped4jt/GW2s/1vn+cosVJhfHs8wQsjXJ/7lPahSQjrrk+JN39/PFyyouE5r+tDDpx9/1w/5553RxJtGZsM7+bYZ</vt:lpwstr>
  </property>
  <property fmtid="{D5CDD505-2E9C-101B-9397-08002B2CF9AE}" pid="69" name="x1ye=7">
    <vt:lpwstr>P7hLTP4/u6iVpI9qxdK6CYyqD7ex9CdlS0N0oUIJpx30JTfqxHnQEwyPs/10Oy9ka640DW14t4o88gSx7HG8peuTsC4RjPvwlfHUYux64oaapYXUcMp1+ekT63gJ4AyVgDv5Kb8NjopfEO0bEzDsU9VtpFQHT5arbi4bn3Q1mTsyWq2wFtU0UUm3wWfDrs3p2K7eQ8DrcwwOlNDjwq07DWuBIslqM9XmoE+lOGMkVQ5jQwT8fTr575rd9GlyH3Z</vt:lpwstr>
  </property>
  <property fmtid="{D5CDD505-2E9C-101B-9397-08002B2CF9AE}" pid="70" name="x1ye=70">
    <vt:lpwstr>1g/9Uqsafv0Exx8zW97tFPHJBSaedauhWQ8YzXt6KiruM4efpEUhw2KcdE8PnAZYt9Sl8uyiJUc20E34F60cFS2L8tIIE5Qj1KMU5203LpAAt9Q9iTju85oej4Wh5aiJZGZOIy3+6vOfT+Z/qhglfcFlFJJvmoEZ/aBxZleUYsUkJFI3AdlXnPzU/K8FIlVj57ucXiIQtn3l4DEHEKMWj7e3CPYV9+vG+cKlsn+DXr0bHh5vNEoZULjcR7i/UUE</vt:lpwstr>
  </property>
  <property fmtid="{D5CDD505-2E9C-101B-9397-08002B2CF9AE}" pid="71" name="x1ye=71">
    <vt:lpwstr>X5OdQ2w9MuOyu+2In8X6g4klg7L2JO2Pc9EalcAKOab4oHBacvjpM484xt2UCtOzSr0hD8DRc4plcv3OEiooDO25nZl6w4tCVt6o+khebnk4P0w4jYL0vf60Tpnw8dsDxSbQ4cReHu7sYoP/szYkn5l13mLpYl2kx20EIkil1BW9jgB4HbrIwiWjiiNwOi4+Z2VnrBbnenk8v6hM/99wsquuRy6ycQpf4p722baFIWJVoSRr5V/TKrJurtVsGBI</vt:lpwstr>
  </property>
  <property fmtid="{D5CDD505-2E9C-101B-9397-08002B2CF9AE}" pid="72" name="x1ye=72">
    <vt:lpwstr>xyi9IeqFVXS9e25ky7H31XQtutfIbOpCSxpKF7u2P4C3zmyTsgo18mftJgRZkOy6GyV6u5PkB5V0UUbAz0eOtB1NNffFKRYs4hxRVmHcswi7dt4L0CtfVpL5U2krnOhHVzVbvl6QataUD6q5+xBKW3jBO/VegeoHmLmsWVpgUugwzx+rEi/AQMU7h/Q8WS6ZCUf4PUg0W4fzSz1hyn3tlz0RQ4uetWItqWbJYy0jtdrIM6nE1Ky73/MdHB73hpm</vt:lpwstr>
  </property>
  <property fmtid="{D5CDD505-2E9C-101B-9397-08002B2CF9AE}" pid="73" name="x1ye=73">
    <vt:lpwstr>a9OAyvjZJ0+Y6apieDDoUDnQwFAsi/HxQNw4TYsy+6D6ii0k6p18+W2FJpR9R0VfvRTjHl4BE5W0bvMzTB5SdKO/pnEG0dFOkGSmHFwGR2Kt6o9rwDPQb1cm+QuqRTpMIkxxYU58A9YzPcgDDJqnYwS1Atj/dv+5q0OHL714jJGNypxGyymeclyS/5WZppdx6go97tv3D1FE6YMFUBg6xza1MEaqrlIfqzruORVR9eHJMwOoB2QIuYIyB/ZFahX</vt:lpwstr>
  </property>
  <property fmtid="{D5CDD505-2E9C-101B-9397-08002B2CF9AE}" pid="74" name="x1ye=74">
    <vt:lpwstr>Ss8TnBYL+JWAAzmPDT5HVTjY41Simzclhl24QlWSARgZpjeVw3TUUpC71aE/NcCjaU9IRK5OfQiAnNosJxKDFDL6LIE0qOxTH6z2auh1xaN3GkxBIXSOjkloazISl096cAsyOyjIV7lUVlv4iihWFsYXltuq8BmQSNeP2CJ+23Cvty9yev3XZD2GYEWJeMaq3KhOW8QeAvK/p+qEvHUEu/POKTXndiRTCWd1y8HGynVG9Mp7l6qtizRO1NhlM/c</vt:lpwstr>
  </property>
  <property fmtid="{D5CDD505-2E9C-101B-9397-08002B2CF9AE}" pid="75" name="x1ye=75">
    <vt:lpwstr>9ACxLlVBpt5qPaRZ8scsUC8hEOG31Wp5hCZ/ATgZrglInIV1rYP1wpFp8OrDC+ssFq/LJdWE1cQbYObQIKxGyWZD6b3FkwXuvT6qGM4pWIbaM243XzozWbPXzBb7gpTskw3q16wz4VNqzW9mtwDgCC+VAWfBIXXeiPW4EjDyhnZFb6CP2lwI5HCNdDJtG/0PQ7dCbHW8k2ovVKpBvcHzW8unFGtxEZbkERItQ/ORH8UcOsfOXrXymp86vhxDDGT</vt:lpwstr>
  </property>
  <property fmtid="{D5CDD505-2E9C-101B-9397-08002B2CF9AE}" pid="76" name="x1ye=76">
    <vt:lpwstr>OiqDcK7tFt8LnfGdntoaMEuFiYZ1SGlRR5J226R4BJwr4w0+W5aeKY0FguH6fjG//IUKJ1ShIgwFzRFgdwCTy++I0M6J383+RcjoHY+EOfvWR8R1xI7uYBxKWdA5CPfTgZGh3iJA+53c+77zWLe8zw4caa1hRO47TZGsmW6hiSTP4hURQn0Y1fVqfi8PUjE2xrOrRCIr3bk6+tgzqytwLps02RnsZJOW0NTrkkgRO9tvlImX9/j32y6elcwaT+9</vt:lpwstr>
  </property>
  <property fmtid="{D5CDD505-2E9C-101B-9397-08002B2CF9AE}" pid="77" name="x1ye=77">
    <vt:lpwstr>rLwCrz6bQFZhX3l+ZO9jLyEDiA1ofjn/HvUr9hEWqs/CmmEd9sI/5O2JhXITaCbGMCeFRDnFhBpj2Umwt8fPhQNBW2DdnVg8xoDq51xpBXnc+fJfO9FDbTTwuf5FJ8RWZysGZCESyf5gWX78cnCN4zYYMI4eVk3wen/tBofZTY8tqkO3yap/GkJcOUMiYQ+cX2qLRpJUjIWVbbjeaQCGVtEEFOJWxUSgjUJlRc8w9kZYe/tymV7Tr6ELELny7K8</vt:lpwstr>
  </property>
  <property fmtid="{D5CDD505-2E9C-101B-9397-08002B2CF9AE}" pid="78" name="x1ye=78">
    <vt:lpwstr>i7gNLJHmThS5LbPBUxG0IMoEzoS+PTlflM1MOrV4XsnqdXDpiTqF0DhoCPn2Cgj+a0Q7XjB/9+OI3B0Ol3jiemq1RK+0xd+cq73NfNeKOn4hcVUjN9uKmn2c06Gg1MSMllO+MIf5AcKB3hfLj7NZTFFjpu7NKXEhNynGq+xWNl97SScDNQtjPq+k3ub1ZwmafCk4znhxO6cc6Tr7aktPy0IFpQ9McpwcF8Jxnb+wXO1L0pjpflwLT1m+n6Tl9vz</vt:lpwstr>
  </property>
  <property fmtid="{D5CDD505-2E9C-101B-9397-08002B2CF9AE}" pid="79" name="x1ye=79">
    <vt:lpwstr>RsQMa20SOKWaSsaOd88V+zzkw+fQYD3BAvwCrf9/i1aq2Wsbge6Vy0dcZdE/zAESgrZ45tQkqevLjTdtrWdLTiJ8vbmpsWNuCONtG7xbk7/LoD8u4+Ra8DiM8oZaeK49LMrGVpvYwd9rtX92YumbPV9LZTLDkEsnzqBbG5Y0yzjaxkm2hgArloKnQjvoA6koMWiNAm0/vt845oAsiv2iDySrIPWqzPnz9OHzMFjHcU8Vbrb7wyzebtU9jDId3W/</vt:lpwstr>
  </property>
  <property fmtid="{D5CDD505-2E9C-101B-9397-08002B2CF9AE}" pid="80" name="x1ye=8">
    <vt:lpwstr>Yv0TMlF8T1xor9YoXUS52ZhxbrdP8sT5lQQYmQ9yA5V6IYJ3eDKifSvacBw4VQ8TlCDmtJXokaX2SMOvGpeYiUbfMxZ1R3tDr/lVlWQKjbd8IqszZ3agiVox6a67A+ajTynqxeDKwr45RW6nlzAhybqMHwzLlVS/uF2S7oiTe3f/BiFh75TUU1sb8pSJN9GzHQFz8ovbQ2iXHta+vAZLvCGyfI0VPqXHBRVObZZfOWPamdTyWcg9fGjyL4fFcZk</vt:lpwstr>
  </property>
  <property fmtid="{D5CDD505-2E9C-101B-9397-08002B2CF9AE}" pid="81" name="x1ye=80">
    <vt:lpwstr>K10g1XDr34HWB3df4hbm2cs9zJj+kLtOU5/ia6wfRfxWtVcwm+mgXVU6frVj41uLzTSF3s7QtonEUBSJ1hQAIzF58K9XsIL2c2UrSLuvP1rG5jJKtb16s/IDvQ0ZytNMYLpxQQtv4D730CObbhU0o43TXXCKjiO2Lgkoo8Lbu7CItihNZRbc0eL5hU1Qn9aYKvMrR/y7C/7Mm/TIK+n0lfMDIRgeS0wiweMpOomApzLFKBUKFhCfXn+jPWs1H4E</vt:lpwstr>
  </property>
  <property fmtid="{D5CDD505-2E9C-101B-9397-08002B2CF9AE}" pid="82" name="x1ye=81">
    <vt:lpwstr>n6tQ7ioAhpRC/vGWPEHK3fOgl5CTWB8TJbZFsclnC9by6uWBY3dOwXjxLn1t9tjgN6LTNp3X/jILZaFJid1F9MfVENpz6Fv520tdYX0qjO6CFbLDXkdOyoQhCyYgkfdwaQZfxAteE0FIurAZ6+7JXDCh5hQBXVxNs5LgVap5WPPxypLKVVTsFPMsJqX6XVYsDXdWMXV52JXQdthG6TP/sq5x8ZdN85FDHDu0Zp9DgE8NSB46bYDM122ENeUIzDc</vt:lpwstr>
  </property>
  <property fmtid="{D5CDD505-2E9C-101B-9397-08002B2CF9AE}" pid="83" name="x1ye=82">
    <vt:lpwstr>ewLMHbYmfKr42hk2SW7pC4JOnmGEVJAHg/JwqpDvNJkZiPLWWY+SZ/gJKRpOanohVGDx+S1eHuMSlIkTFDnQ2rOperYnOC88bVbOyQypSP7YjmhXM+BzGKzMSsgGgvgjADbf8I7vB5r8uI8VZpmJoZT9fnziZVtjickIWnOPz65yHbVyph490Lr0Gt2tC9CaNywpTcgmVFP5w5JTAhBnkdrw74Ot8D/i77rxMA2emwgfpdAWvgewRTU4QODkPY/</vt:lpwstr>
  </property>
  <property fmtid="{D5CDD505-2E9C-101B-9397-08002B2CF9AE}" pid="84" name="x1ye=83">
    <vt:lpwstr>NGIx8TVcg4na/2bJ/ArlN1sq+u37Dn1t0hWqNDFRbOYvv4oHdyAsJwaWV2PPB7IRqFwb1G2URIlhs+wn0aONkn6XN9GNH/W5Rt3p9+Zz+lFyiPUrVtZX46Yk7hfvqMQ7QB1NN80ZDImnSv2+VYpE4Z28ubzrIGFxOGQv3kK9ItS5O82e8GE8VxsWBZIsc+mujfwzQonIO5DuCybwxEyV22C5eQpYa/ggeX4TO+ZyQSyvQRMvMOSSh66ax+dBojH</vt:lpwstr>
  </property>
  <property fmtid="{D5CDD505-2E9C-101B-9397-08002B2CF9AE}" pid="85" name="x1ye=84">
    <vt:lpwstr>GFTfrd32Adf+dPyy5vIFvKwnPWDXxQ/sEKWEiOJh7LN7ltwHE2EQGXZuEjNG8m7Hpf1v2EHn45FwzTW7Pf5iamdDv68AvL1FCIHz4rSc60h5vg6usJhlLYXdIO0HV/5C7vU1XYVLR1g+xB8SUuDXYGjxs7fSZgXJk1qGfGckOyyKqkp5UKr8yu7rI5tpDAxriueRwGq2tIpK3+TZJBGIRBfaBqlSWV8/bQB0L87PlbXsXn4Vy+SP8SFcyI46WRZ</vt:lpwstr>
  </property>
  <property fmtid="{D5CDD505-2E9C-101B-9397-08002B2CF9AE}" pid="86" name="x1ye=85">
    <vt:lpwstr>SsI7qEfnxAMiYnaL8jESLte5x8/k9216wN5VjNh3TPijdbW+3KF4mwCsrb76taopuxwAbQ0LvHAPfop1kjVFG00HHNSHdGdkQayYb2bSf2hwAJGzZDymny7Dtrjr2DM9TK6ryTlndBjNJOahNYtndl7/ZReJLuX7vDHVOzP+krzbgCzi+72rpdfgWx3DZ0XZCQvWoiSpJMzMgoTs/gr3AhAyZn0Vp2MACfS4sbaSzIDwAUPX9xszpzNdyfpnhAJ</vt:lpwstr>
  </property>
  <property fmtid="{D5CDD505-2E9C-101B-9397-08002B2CF9AE}" pid="87" name="x1ye=86">
    <vt:lpwstr>GjpU7PP1xlyZrZ5UzZOPJtB77Ggkc5Dm+0DY+xQezAgHMrAsUBR6vkOY6zk4FgK/WuStDQGqgTKtJN2yCN+RFseyuj7jA0gPPmw7osx0ok1qzmRmQBQoXQ7+IxZnTMHX6KMG5zP+Od/1Bk45sMSEjl9zTHg0myLM0kIZFafx3hhHc7e/qYGTsje7iJBxw+W4ndCzz2vcH4NV+WQ5YwmbcsD6IwCtoANnI459oXGOe5AIRRDFag3u6idXZH7ikgN</vt:lpwstr>
  </property>
  <property fmtid="{D5CDD505-2E9C-101B-9397-08002B2CF9AE}" pid="88" name="x1ye=87">
    <vt:lpwstr>NIXc7bx/jr1s6cVhbGi+30dmQDnmhRU1e3zIH0+yCff98FXOg2ViWpFgjUzRWfRVLlrvi2YfuyZJqv0vIM+psCsPNejkQ6wtIDS4I0XXJfT50kdcrRVry7LXRlv00eQX91lDZIihA15lBsLv1SuophN+C5w0oqwsBYX1sV2hmd35WOCgWJJjeL5S1oOhgjRvNxpdnRxdUutgRIZr62+fk3VsaN5oMFE8hAA4XsTzwz9MytfhIB6IQ3mNFYsuIED</vt:lpwstr>
  </property>
  <property fmtid="{D5CDD505-2E9C-101B-9397-08002B2CF9AE}" pid="89" name="x1ye=88">
    <vt:lpwstr>NKW91AgwCtazebFhEByTZCn2eMcQBWTlb3NejiyJDW/MDcsm14LRqQoozXH8WBZgYh/2ApbZb74DOaN/pAoJGRNxZxZnKQ7UYRHg89kbjVOD4ChczExtNbgNEg/PZCJxf4uo5nTNTb5akaVFtz+3/ronBYOl5qtGy0PHENrm8XlVBf+WRuvOdtoiEiBQjfh1/p7+CgMtluo91Dnq0QTa6tGssPsGmdvAHalrzAzY+vyiX4P3TXezLICh1WiTnZc</vt:lpwstr>
  </property>
  <property fmtid="{D5CDD505-2E9C-101B-9397-08002B2CF9AE}" pid="90" name="x1ye=89">
    <vt:lpwstr>PdLU08SI4YHCEKUC5MN7cV53AO7s+6QuJWoFcHyWfIuH7uwGrvP3srh9yj7LBTrnoBd2eegAV2ISrZiH2Q3FtX2G6SMEE/zEChRQ+Yf8GCsJdAclEVxqdyeIl4TmmVjDzDMg0PRGiwIAlVGKqiycFCUjofaz14Im+eZEzTnbqG9cLvwnbo/DBIMPrQzabWbAA5urF57DeLr54+iIrp8sMIJa4LrWwYCR3Wt5A0jWRkFdnL3ghUFghgNUaw1yiEU</vt:lpwstr>
  </property>
  <property fmtid="{D5CDD505-2E9C-101B-9397-08002B2CF9AE}" pid="91" name="x1ye=9">
    <vt:lpwstr>68vu9PURueRSk9kZtkvm5RFeawT49vseF4SDglc0HnFenzLXvC17PL/HPg4kBOVE5vzVLIgdW8ewX7GoS62yK3eVHj28lkpoLLQS/TBVTtj+bTusYTnhkzQ47LnlOLMPX28tU8GJS8EY6046xk78p/ciW49wyxeNfMyoNaskEwY5kbEp+d2rBaVqBVYAZvojMB+yeMB66IeE4O8urVxl0R9wkDKqAUJfNDEwWONvsMU1oDLrinIVGcubtaIXCj1</vt:lpwstr>
  </property>
  <property fmtid="{D5CDD505-2E9C-101B-9397-08002B2CF9AE}" pid="92" name="x1ye=90">
    <vt:lpwstr>NMAfLtyG0fOGNggfJ6+VF1tEva5byoypAoNRYXe0//0bYKZVTkLOtpqCDJIkMbpOBuWFgqJ64NosFNbSb3OaByCvS67ntlw22BhQdyOZJx3u0F2rUAlbX3M/q/ze1J3Yr5p6Ke3VWgjrha/FS7EESaLL534c6MKYZnNkiwqXQgrWKtZKew1mKKT37P/QaGRtk8hMWH0cwUyq/qNG6qT/+Q39SEOgueMZv+mj/0vNcmrvHr7rQl4SaeL5YQ3IKuK</vt:lpwstr>
  </property>
  <property fmtid="{D5CDD505-2E9C-101B-9397-08002B2CF9AE}" pid="93" name="x1ye=91">
    <vt:lpwstr>cMrl0JlfWWV03Cy22npBrVlkfvYwUQT+ajl4A1WaAoddtk9qlJoBJ10zieO5jMALUjtAQcfG+3Dzg6YYY/afOxGS8tJqKJES3NaeuiVGxkVSywCudbe4lUrLLfsxi8u8QnJ+X4ofw5Mmo++L/HV925MoAHaXyoyQpqV+QrIzSzV3UuD1B+a2NYMm6g/d8D5aciGkOG/f3uF3xeNZCoeSXsrpwR+GJyJWPjYkVJ9JQZaqKdSdiwh/tbx7e2R7ptB</vt:lpwstr>
  </property>
  <property fmtid="{D5CDD505-2E9C-101B-9397-08002B2CF9AE}" pid="94" name="x1ye=92">
    <vt:lpwstr>dTzjKmz89NFdnhwS9lgLXcR/PNE+tfAGTGGw8+3qDoUOZRp028LLm+ultgUx2rBNdz8sZWCdetyP5tTL4wjohfQI0j09sHtQEQCthejzF4yvkD2t5upwgNvkXQjwZmR3tHm9DpdiEOshD06tXVeHq6Ub93TN0Z7aVZuRyRXIyEAEx9w7aXGQ48x2JQF3TOCz5YiMKlZDMVW5mc16ikHoYrFX//79B9Xz6zF4WwAA</vt:lpwstr>
  </property>
</Properties>
</file>